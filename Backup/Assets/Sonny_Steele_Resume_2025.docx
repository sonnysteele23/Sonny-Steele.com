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414FE" w14:textId="77777777" w:rsidR="00C93F78" w:rsidRDefault="00000000">
      <w:pPr>
        <w:pStyle w:val="divname"/>
        <w:spacing w:after="200"/>
      </w:pPr>
      <w:r>
        <w:rPr>
          <w:rStyle w:val="span"/>
          <w:sz w:val="74"/>
          <w:szCs w:val="74"/>
        </w:rPr>
        <w:t>Sonny Steele</w:t>
      </w:r>
    </w:p>
    <w:p w14:paraId="1CD6311D" w14:textId="60E2D241" w:rsidR="00C93F78" w:rsidRDefault="00F02BC7">
      <w:pPr>
        <w:pStyle w:val="spanpaddedline"/>
        <w:spacing w:line="260" w:lineRule="atLeast"/>
        <w:jc w:val="center"/>
        <w:rPr>
          <w:rFonts w:ascii="Century Gothic" w:eastAsia="Century Gothic" w:hAnsi="Century Gothic" w:cs="Century Gothic"/>
          <w:color w:val="231F20"/>
          <w:sz w:val="20"/>
          <w:szCs w:val="20"/>
        </w:rPr>
      </w:pPr>
      <w:r>
        <w:rPr>
          <w:rStyle w:val="span"/>
          <w:rFonts w:ascii="Century Gothic" w:eastAsia="Century Gothic" w:hAnsi="Century Gothic" w:cs="Century Gothic"/>
          <w:color w:val="231F20"/>
          <w:sz w:val="20"/>
          <w:szCs w:val="20"/>
        </w:rPr>
        <w:t>Eureka, CA 95503</w:t>
      </w:r>
      <w:r>
        <w:rPr>
          <w:rFonts w:ascii="Century Gothic" w:eastAsia="Century Gothic" w:hAnsi="Century Gothic" w:cs="Century Gothic"/>
          <w:color w:val="231F20"/>
          <w:sz w:val="20"/>
          <w:szCs w:val="20"/>
        </w:rPr>
        <w:t xml:space="preserve"> </w:t>
      </w:r>
    </w:p>
    <w:p w14:paraId="6026DB08" w14:textId="77777777" w:rsidR="00C93F78" w:rsidRDefault="00000000">
      <w:pPr>
        <w:pStyle w:val="spanpaddedline"/>
        <w:spacing w:line="260" w:lineRule="atLeast"/>
        <w:jc w:val="center"/>
        <w:rPr>
          <w:rFonts w:ascii="Century Gothic" w:eastAsia="Century Gothic" w:hAnsi="Century Gothic" w:cs="Century Gothic"/>
          <w:color w:val="231F20"/>
          <w:sz w:val="20"/>
          <w:szCs w:val="20"/>
        </w:rPr>
      </w:pPr>
      <w:r>
        <w:rPr>
          <w:rStyle w:val="span"/>
          <w:rFonts w:ascii="Century Gothic" w:eastAsia="Century Gothic" w:hAnsi="Century Gothic" w:cs="Century Gothic"/>
          <w:color w:val="231F20"/>
          <w:sz w:val="20"/>
          <w:szCs w:val="20"/>
        </w:rPr>
        <w:t>413-570-6737</w:t>
      </w:r>
      <w:r>
        <w:rPr>
          <w:rFonts w:ascii="Century Gothic" w:eastAsia="Century Gothic" w:hAnsi="Century Gothic" w:cs="Century Gothic"/>
          <w:color w:val="231F20"/>
          <w:sz w:val="20"/>
          <w:szCs w:val="20"/>
        </w:rPr>
        <w:t xml:space="preserve"> </w:t>
      </w:r>
      <w:r>
        <w:rPr>
          <w:rStyle w:val="span"/>
          <w:rFonts w:ascii="Century Gothic" w:eastAsia="Century Gothic" w:hAnsi="Century Gothic" w:cs="Century Gothic"/>
          <w:color w:val="231F20"/>
          <w:sz w:val="20"/>
          <w:szCs w:val="20"/>
        </w:rPr>
        <w:t>ssteele23@icloud.com</w:t>
      </w:r>
    </w:p>
    <w:p w14:paraId="4DADB645" w14:textId="77777777" w:rsidR="00C93F78" w:rsidRDefault="00000000">
      <w:pPr>
        <w:pStyle w:val="spanpaddedline"/>
        <w:spacing w:line="260" w:lineRule="atLeast"/>
        <w:jc w:val="center"/>
        <w:rPr>
          <w:rFonts w:ascii="Century Gothic" w:eastAsia="Century Gothic" w:hAnsi="Century Gothic" w:cs="Century Gothic"/>
          <w:color w:val="231F20"/>
          <w:sz w:val="20"/>
          <w:szCs w:val="20"/>
        </w:rPr>
      </w:pPr>
      <w:r>
        <w:rPr>
          <w:rStyle w:val="span"/>
          <w:rFonts w:ascii="Century Gothic" w:eastAsia="Century Gothic" w:hAnsi="Century Gothic" w:cs="Century Gothic"/>
          <w:b/>
          <w:bCs/>
          <w:color w:val="231F20"/>
          <w:sz w:val="20"/>
          <w:szCs w:val="20"/>
        </w:rPr>
        <w:t xml:space="preserve">WWW: </w:t>
      </w:r>
      <w:r>
        <w:rPr>
          <w:rStyle w:val="span"/>
          <w:rFonts w:ascii="Century Gothic" w:eastAsia="Century Gothic" w:hAnsi="Century Gothic" w:cs="Century Gothic"/>
          <w:color w:val="231F20"/>
          <w:sz w:val="20"/>
          <w:szCs w:val="20"/>
        </w:rPr>
        <w:t>linkedin.com/in/</w:t>
      </w:r>
      <w:proofErr w:type="spellStart"/>
      <w:r>
        <w:rPr>
          <w:rStyle w:val="span"/>
          <w:rFonts w:ascii="Century Gothic" w:eastAsia="Century Gothic" w:hAnsi="Century Gothic" w:cs="Century Gothic"/>
          <w:color w:val="231F20"/>
          <w:sz w:val="20"/>
          <w:szCs w:val="20"/>
        </w:rPr>
        <w:t>sonnysteele</w:t>
      </w:r>
      <w:proofErr w:type="spellEnd"/>
    </w:p>
    <w:p w14:paraId="6AFF4622" w14:textId="00749CD3" w:rsidR="00C93F78" w:rsidRDefault="00000000" w:rsidP="00AF6719">
      <w:pPr>
        <w:pStyle w:val="spanpaddedline"/>
        <w:spacing w:line="260" w:lineRule="atLeast"/>
        <w:jc w:val="center"/>
        <w:rPr>
          <w:rFonts w:ascii="Century Gothic" w:eastAsia="Century Gothic" w:hAnsi="Century Gothic" w:cs="Century Gothic"/>
          <w:color w:val="231F20"/>
          <w:sz w:val="20"/>
          <w:szCs w:val="20"/>
        </w:rPr>
      </w:pPr>
      <w:r>
        <w:rPr>
          <w:rStyle w:val="span"/>
          <w:rFonts w:ascii="Century Gothic" w:eastAsia="Century Gothic" w:hAnsi="Century Gothic" w:cs="Century Gothic"/>
          <w:b/>
          <w:bCs/>
          <w:color w:val="231F20"/>
          <w:sz w:val="20"/>
          <w:szCs w:val="20"/>
        </w:rPr>
        <w:t xml:space="preserve">WWW: </w:t>
      </w:r>
      <w:r>
        <w:rPr>
          <w:rStyle w:val="span"/>
          <w:rFonts w:ascii="Century Gothic" w:eastAsia="Century Gothic" w:hAnsi="Century Gothic" w:cs="Century Gothic"/>
          <w:color w:val="231F20"/>
          <w:sz w:val="20"/>
          <w:szCs w:val="20"/>
        </w:rPr>
        <w:t>sonny-steele.com</w:t>
      </w:r>
      <w:r w:rsidR="00C654B7">
        <w:rPr>
          <w:rStyle w:val="span"/>
          <w:rFonts w:ascii="Century Gothic" w:eastAsia="Century Gothic" w:hAnsi="Century Gothic" w:cs="Century Gothic"/>
          <w:color w:val="231F20"/>
          <w:sz w:val="20"/>
          <w:szCs w:val="20"/>
        </w:rPr>
        <w:t>/index.html</w:t>
      </w:r>
    </w:p>
    <w:p w14:paraId="5E32661C" w14:textId="77777777" w:rsidR="00C93F78" w:rsidRDefault="00000000">
      <w:pPr>
        <w:pStyle w:val="divdocumentdivsectiontitle"/>
        <w:spacing w:before="300" w:after="80"/>
        <w:rPr>
          <w:rFonts w:ascii="Palatino Linotype" w:eastAsia="Palatino Linotype" w:hAnsi="Palatino Linotype" w:cs="Palatino Linotype"/>
          <w:b/>
          <w:bCs/>
          <w:caps/>
          <w:spacing w:val="10"/>
        </w:rPr>
      </w:pPr>
      <w:r>
        <w:rPr>
          <w:rFonts w:ascii="Palatino Linotype" w:eastAsia="Palatino Linotype" w:hAnsi="Palatino Linotype" w:cs="Palatino Linotype"/>
          <w:b/>
          <w:bCs/>
          <w:caps/>
          <w:spacing w:val="10"/>
        </w:rPr>
        <w:t>Professional Summary</w:t>
      </w:r>
    </w:p>
    <w:p w14:paraId="4E841F41" w14:textId="59F29A75"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xml:space="preserve">UX leader with extensive experience in building, mentoring, and scaling high-performing design teams across AI platforms and machine learning applications. Empathetic leader fostering a culture of innovation, improving team velocity by 60%+, and enhancing individual skill development in emerging AI design methodologies. Adept at handling complex team dynamics, guiding designers through the evolving landscape of human-AI interaction design, providing clear career growth paths in AI/ML interface specialization, and ensuring alignment across engineering, data science, product management, and executive leadership. Deeply engaged in hands-on AI platform design, leveraging behavioral data, user research, and ML-driven analytics to craft intuitive experiences for complex enterprise AI systems. Expert in translating cutting-edge AI capabilities into user-friendly interfaces using behavioral data and predictive analytics to drive strategic UX decisions, optimize AI model performance, and increase platform adoption rates by </w:t>
      </w:r>
      <w:r w:rsidR="00C0666B">
        <w:rPr>
          <w:rFonts w:ascii="Century Gothic" w:eastAsia="Century Gothic" w:hAnsi="Century Gothic" w:cs="Century Gothic"/>
          <w:color w:val="231F20"/>
          <w:sz w:val="22"/>
          <w:szCs w:val="22"/>
        </w:rPr>
        <w:t>35</w:t>
      </w:r>
      <w:r>
        <w:rPr>
          <w:rFonts w:ascii="Century Gothic" w:eastAsia="Century Gothic" w:hAnsi="Century Gothic" w:cs="Century Gothic"/>
          <w:color w:val="231F20"/>
          <w:sz w:val="22"/>
          <w:szCs w:val="22"/>
        </w:rPr>
        <w:t>%+. Skilled in transforming raw user insights and ML model outputs into actionable business strategies that enhance AI-powered customer experiences and drive measurable business outcomes. Championing cross-functional collaboration between design, engineering, and data science teams to break down silos between technical AI development and user experience while ensuring UX principles guide ethical AI implementation as a key driver of business success in the rapidly evolving AI landscape.</w:t>
      </w:r>
    </w:p>
    <w:p w14:paraId="3DAFEDB6" w14:textId="77777777" w:rsidR="00C93F78" w:rsidRDefault="00000000">
      <w:pPr>
        <w:pStyle w:val="divdocumentdivsectiontitle"/>
        <w:spacing w:before="300" w:after="80"/>
        <w:rPr>
          <w:rFonts w:ascii="Palatino Linotype" w:eastAsia="Palatino Linotype" w:hAnsi="Palatino Linotype" w:cs="Palatino Linotype"/>
          <w:b/>
          <w:bCs/>
          <w:caps/>
          <w:spacing w:val="10"/>
        </w:rPr>
      </w:pPr>
      <w:r>
        <w:rPr>
          <w:rFonts w:ascii="Palatino Linotype" w:eastAsia="Palatino Linotype" w:hAnsi="Palatino Linotype" w:cs="Palatino Linotype"/>
          <w:b/>
          <w:bCs/>
          <w:caps/>
          <w:spacing w:val="10"/>
        </w:rPr>
        <w:t>Accomplishments</w:t>
      </w:r>
    </w:p>
    <w:p w14:paraId="213F2494"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Style w:val="Strong1"/>
          <w:rFonts w:ascii="Century Gothic" w:eastAsia="Century Gothic" w:hAnsi="Century Gothic" w:cs="Century Gothic"/>
          <w:b/>
          <w:bCs/>
          <w:color w:val="231F20"/>
          <w:sz w:val="22"/>
          <w:szCs w:val="22"/>
        </w:rPr>
        <w:t>AI Design Innovation Metrics:</w:t>
      </w:r>
    </w:p>
    <w:p w14:paraId="0E6B03DB" w14:textId="0EB70A2E"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xml:space="preserve">• </w:t>
      </w:r>
      <w:r w:rsidR="00475BB1">
        <w:rPr>
          <w:rFonts w:ascii="Century Gothic" w:eastAsia="Century Gothic" w:hAnsi="Century Gothic" w:cs="Century Gothic"/>
          <w:color w:val="231F20"/>
          <w:sz w:val="22"/>
          <w:szCs w:val="22"/>
        </w:rPr>
        <w:t>50</w:t>
      </w:r>
      <w:r>
        <w:rPr>
          <w:rFonts w:ascii="Century Gothic" w:eastAsia="Century Gothic" w:hAnsi="Century Gothic" w:cs="Century Gothic"/>
          <w:color w:val="231F20"/>
          <w:sz w:val="22"/>
          <w:szCs w:val="22"/>
        </w:rPr>
        <w:t xml:space="preserve">% Faster Ideation • </w:t>
      </w:r>
      <w:r w:rsidR="00475BB1">
        <w:rPr>
          <w:rFonts w:ascii="Century Gothic" w:eastAsia="Century Gothic" w:hAnsi="Century Gothic" w:cs="Century Gothic"/>
          <w:color w:val="231F20"/>
          <w:sz w:val="22"/>
          <w:szCs w:val="22"/>
        </w:rPr>
        <w:t>40</w:t>
      </w:r>
      <w:r>
        <w:rPr>
          <w:rFonts w:ascii="Century Gothic" w:eastAsia="Century Gothic" w:hAnsi="Century Gothic" w:cs="Century Gothic"/>
          <w:color w:val="231F20"/>
          <w:sz w:val="22"/>
          <w:szCs w:val="22"/>
        </w:rPr>
        <w:t>% Increased Design Efficiency • 15+ AI Tools Mastered</w:t>
      </w:r>
    </w:p>
    <w:p w14:paraId="3A7FA3FA"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Pioneering AI-accelerated design methodologies that transform traditional workflows</w:t>
      </w:r>
    </w:p>
    <w:p w14:paraId="4DC2893B"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Style w:val="Strong1"/>
          <w:rFonts w:ascii="Century Gothic" w:eastAsia="Century Gothic" w:hAnsi="Century Gothic" w:cs="Century Gothic"/>
          <w:b/>
          <w:bCs/>
          <w:color w:val="231F20"/>
          <w:sz w:val="22"/>
          <w:szCs w:val="22"/>
        </w:rPr>
        <w:t>AI Design / Development Tools:</w:t>
      </w:r>
    </w:p>
    <w:p w14:paraId="3B178D5A"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Figma AI, Banani.co, ChatGPT/GPT-4, Claude, Midjourney, Adobe Firefly</w:t>
      </w:r>
    </w:p>
    <w:p w14:paraId="11968546"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Style w:val="Strong1"/>
          <w:rFonts w:ascii="Century Gothic" w:eastAsia="Century Gothic" w:hAnsi="Century Gothic" w:cs="Century Gothic"/>
          <w:b/>
          <w:bCs/>
          <w:color w:val="231F20"/>
          <w:sz w:val="22"/>
          <w:szCs w:val="22"/>
        </w:rPr>
        <w:t>Figma AI Plugins:</w:t>
      </w:r>
    </w:p>
    <w:p w14:paraId="56837E28"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xml:space="preserve">Magician, UX Pilot, Automator, </w:t>
      </w:r>
      <w:proofErr w:type="spellStart"/>
      <w:r>
        <w:rPr>
          <w:rFonts w:ascii="Century Gothic" w:eastAsia="Century Gothic" w:hAnsi="Century Gothic" w:cs="Century Gothic"/>
          <w:color w:val="231F20"/>
          <w:sz w:val="22"/>
          <w:szCs w:val="22"/>
        </w:rPr>
        <w:t>MagiCopy</w:t>
      </w:r>
      <w:proofErr w:type="spellEnd"/>
      <w:r>
        <w:rPr>
          <w:rFonts w:ascii="Century Gothic" w:eastAsia="Century Gothic" w:hAnsi="Century Gothic" w:cs="Century Gothic"/>
          <w:color w:val="231F20"/>
          <w:sz w:val="22"/>
          <w:szCs w:val="22"/>
        </w:rPr>
        <w:t xml:space="preserve">, </w:t>
      </w:r>
      <w:proofErr w:type="spellStart"/>
      <w:r>
        <w:rPr>
          <w:rFonts w:ascii="Century Gothic" w:eastAsia="Century Gothic" w:hAnsi="Century Gothic" w:cs="Century Gothic"/>
          <w:color w:val="231F20"/>
          <w:sz w:val="22"/>
          <w:szCs w:val="22"/>
        </w:rPr>
        <w:t>QoQo</w:t>
      </w:r>
      <w:proofErr w:type="spellEnd"/>
      <w:r>
        <w:rPr>
          <w:rFonts w:ascii="Century Gothic" w:eastAsia="Century Gothic" w:hAnsi="Century Gothic" w:cs="Century Gothic"/>
          <w:color w:val="231F20"/>
          <w:sz w:val="22"/>
          <w:szCs w:val="22"/>
        </w:rPr>
        <w:t xml:space="preserve">, </w:t>
      </w:r>
      <w:proofErr w:type="spellStart"/>
      <w:r>
        <w:rPr>
          <w:rFonts w:ascii="Century Gothic" w:eastAsia="Century Gothic" w:hAnsi="Century Gothic" w:cs="Century Gothic"/>
          <w:color w:val="231F20"/>
          <w:sz w:val="22"/>
          <w:szCs w:val="22"/>
        </w:rPr>
        <w:t>Autoname</w:t>
      </w:r>
      <w:proofErr w:type="spellEnd"/>
    </w:p>
    <w:p w14:paraId="0D8BB96C"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Style w:val="Strong1"/>
          <w:rFonts w:ascii="Century Gothic" w:eastAsia="Century Gothic" w:hAnsi="Century Gothic" w:cs="Century Gothic"/>
          <w:b/>
          <w:bCs/>
          <w:color w:val="231F20"/>
          <w:sz w:val="22"/>
          <w:szCs w:val="22"/>
        </w:rPr>
        <w:t>AI Research &amp; Analysis:</w:t>
      </w:r>
    </w:p>
    <w:p w14:paraId="4455257F"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Perplexity, Notion AI, Full Story</w:t>
      </w:r>
    </w:p>
    <w:p w14:paraId="118C5AFF"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Style w:val="Strong1"/>
          <w:rFonts w:ascii="Century Gothic" w:eastAsia="Century Gothic" w:hAnsi="Century Gothic" w:cs="Century Gothic"/>
          <w:b/>
          <w:bCs/>
          <w:color w:val="231F20"/>
          <w:sz w:val="22"/>
          <w:szCs w:val="22"/>
        </w:rPr>
        <w:t>Core Design &amp; Development:</w:t>
      </w:r>
    </w:p>
    <w:p w14:paraId="508BA4A7"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Figma, Adobe Creative Suite, HTML/CSS, Design Systems, Sketch, Adobe, Logo Diffusion</w:t>
      </w:r>
    </w:p>
    <w:p w14:paraId="18388777"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Style w:val="Strong1"/>
          <w:rFonts w:ascii="Century Gothic" w:eastAsia="Century Gothic" w:hAnsi="Century Gothic" w:cs="Century Gothic"/>
          <w:b/>
          <w:bCs/>
          <w:color w:val="231F20"/>
          <w:sz w:val="22"/>
          <w:szCs w:val="22"/>
        </w:rPr>
        <w:t>AI/ML Specializations:</w:t>
      </w:r>
    </w:p>
    <w:p w14:paraId="4BB1B02E"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Conversational AI UX, ML Dashboard Design, Human-AI Interaction, AI Ethics in Design, Workflows</w:t>
      </w:r>
    </w:p>
    <w:p w14:paraId="7AC0A747"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Style w:val="Strong1"/>
          <w:rFonts w:ascii="Century Gothic" w:eastAsia="Century Gothic" w:hAnsi="Century Gothic" w:cs="Century Gothic"/>
          <w:b/>
          <w:bCs/>
          <w:color w:val="231F20"/>
          <w:sz w:val="22"/>
          <w:szCs w:val="22"/>
        </w:rPr>
        <w:t>Leadership &amp; Strategy:</w:t>
      </w:r>
    </w:p>
    <w:p w14:paraId="4BDE5570"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Design Leadership, Team Scaling, Product Strategy, Stakeholder Management, Cross Functional Teams, Communication</w:t>
      </w:r>
    </w:p>
    <w:p w14:paraId="2B809343"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Style w:val="Strong1"/>
          <w:rFonts w:ascii="Century Gothic" w:eastAsia="Century Gothic" w:hAnsi="Century Gothic" w:cs="Century Gothic"/>
          <w:b/>
          <w:bCs/>
          <w:color w:val="231F20"/>
          <w:sz w:val="22"/>
          <w:szCs w:val="22"/>
        </w:rPr>
        <w:t>KEY PROJECTS &amp; ACHIEVEMENTS</w:t>
      </w:r>
    </w:p>
    <w:p w14:paraId="7E9E488E" w14:textId="77777777" w:rsidR="00C93F78" w:rsidRDefault="00000000" w:rsidP="00546900">
      <w:pPr>
        <w:pStyle w:val="p"/>
        <w:spacing w:line="280" w:lineRule="atLeast"/>
        <w:rPr>
          <w:rFonts w:ascii="Century Gothic" w:eastAsia="Century Gothic" w:hAnsi="Century Gothic" w:cs="Century Gothic"/>
          <w:color w:val="231F20"/>
          <w:sz w:val="22"/>
          <w:szCs w:val="22"/>
        </w:rPr>
      </w:pPr>
      <w:proofErr w:type="spellStart"/>
      <w:r>
        <w:rPr>
          <w:rStyle w:val="Strong1"/>
          <w:rFonts w:ascii="Century Gothic" w:eastAsia="Century Gothic" w:hAnsi="Century Gothic" w:cs="Century Gothic"/>
          <w:b/>
          <w:bCs/>
          <w:color w:val="231F20"/>
          <w:sz w:val="22"/>
          <w:szCs w:val="22"/>
        </w:rPr>
        <w:t>Ottermon</w:t>
      </w:r>
      <w:proofErr w:type="spellEnd"/>
      <w:r>
        <w:rPr>
          <w:rStyle w:val="Strong1"/>
          <w:rFonts w:ascii="Century Gothic" w:eastAsia="Century Gothic" w:hAnsi="Century Gothic" w:cs="Century Gothic"/>
          <w:b/>
          <w:bCs/>
          <w:color w:val="231F20"/>
          <w:sz w:val="22"/>
          <w:szCs w:val="22"/>
        </w:rPr>
        <w:t xml:space="preserve"> AI Monitoring Platform</w:t>
      </w:r>
    </w:p>
    <w:p w14:paraId="195259E9"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xml:space="preserve">• Designed AI-powered system monitoring dashboard as simplified </w:t>
      </w:r>
      <w:proofErr w:type="spellStart"/>
      <w:r>
        <w:rPr>
          <w:rFonts w:ascii="Century Gothic" w:eastAsia="Century Gothic" w:hAnsi="Century Gothic" w:cs="Century Gothic"/>
          <w:color w:val="231F20"/>
          <w:sz w:val="22"/>
          <w:szCs w:val="22"/>
        </w:rPr>
        <w:t>DataDog</w:t>
      </w:r>
      <w:proofErr w:type="spellEnd"/>
      <w:r>
        <w:rPr>
          <w:rFonts w:ascii="Century Gothic" w:eastAsia="Century Gothic" w:hAnsi="Century Gothic" w:cs="Century Gothic"/>
          <w:color w:val="231F20"/>
          <w:sz w:val="22"/>
          <w:szCs w:val="22"/>
        </w:rPr>
        <w:t xml:space="preserve"> alternative</w:t>
      </w:r>
    </w:p>
    <w:p w14:paraId="07500FE6"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Implemented visual-first design enabling 3-click issue resolution</w:t>
      </w:r>
    </w:p>
    <w:p w14:paraId="257E8C46"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Created intelligent alerting system with ML-powered anomaly detection interfaces</w:t>
      </w:r>
    </w:p>
    <w:p w14:paraId="02D8293B" w14:textId="0A5CAAB5"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xml:space="preserve">• Achieved </w:t>
      </w:r>
      <w:r w:rsidR="00475BB1">
        <w:rPr>
          <w:rFonts w:ascii="Century Gothic" w:eastAsia="Century Gothic" w:hAnsi="Century Gothic" w:cs="Century Gothic"/>
          <w:color w:val="231F20"/>
          <w:sz w:val="22"/>
          <w:szCs w:val="22"/>
        </w:rPr>
        <w:t>60</w:t>
      </w:r>
      <w:r>
        <w:rPr>
          <w:rFonts w:ascii="Century Gothic" w:eastAsia="Century Gothic" w:hAnsi="Century Gothic" w:cs="Century Gothic"/>
          <w:color w:val="231F20"/>
          <w:sz w:val="22"/>
          <w:szCs w:val="22"/>
        </w:rPr>
        <w:t>% reduction in time-to-resolution for system administrators</w:t>
      </w:r>
    </w:p>
    <w:p w14:paraId="39B28112" w14:textId="77777777" w:rsidR="00C93F78" w:rsidRDefault="00000000" w:rsidP="00546900">
      <w:pPr>
        <w:pStyle w:val="p"/>
        <w:spacing w:line="280" w:lineRule="atLeast"/>
        <w:rPr>
          <w:rFonts w:ascii="Century Gothic" w:eastAsia="Century Gothic" w:hAnsi="Century Gothic" w:cs="Century Gothic"/>
          <w:color w:val="231F20"/>
          <w:sz w:val="22"/>
          <w:szCs w:val="22"/>
        </w:rPr>
      </w:pPr>
      <w:proofErr w:type="spellStart"/>
      <w:r>
        <w:rPr>
          <w:rStyle w:val="Strong1"/>
          <w:rFonts w:ascii="Century Gothic" w:eastAsia="Century Gothic" w:hAnsi="Century Gothic" w:cs="Century Gothic"/>
          <w:b/>
          <w:bCs/>
          <w:color w:val="231F20"/>
          <w:sz w:val="22"/>
          <w:szCs w:val="22"/>
        </w:rPr>
        <w:t>Kasisto</w:t>
      </w:r>
      <w:proofErr w:type="spellEnd"/>
      <w:r>
        <w:rPr>
          <w:rStyle w:val="Strong1"/>
          <w:rFonts w:ascii="Century Gothic" w:eastAsia="Century Gothic" w:hAnsi="Century Gothic" w:cs="Century Gothic"/>
          <w:b/>
          <w:bCs/>
          <w:color w:val="231F20"/>
          <w:sz w:val="22"/>
          <w:szCs w:val="22"/>
        </w:rPr>
        <w:t xml:space="preserve"> AI Conversation Platform</w:t>
      </w:r>
    </w:p>
    <w:p w14:paraId="100E51B5"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lastRenderedPageBreak/>
        <w:t>• Led design of enterprise conversational AI platform serving 50M+ customer interactions</w:t>
      </w:r>
    </w:p>
    <w:p w14:paraId="10613FC9"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Created ML model training interfaces that reduced setup time from weeks to hours</w:t>
      </w:r>
    </w:p>
    <w:p w14:paraId="7DD8A9E1"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Designed real-time analytics dashboards for AI performance monitoring</w:t>
      </w:r>
    </w:p>
    <w:p w14:paraId="7BFA0EDA"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Established design patterns for human-AI collaboration in enterprise environments</w:t>
      </w:r>
    </w:p>
    <w:p w14:paraId="4318B39C" w14:textId="77777777" w:rsidR="00C93F78" w:rsidRDefault="00000000" w:rsidP="00546900">
      <w:pPr>
        <w:pStyle w:val="p"/>
        <w:spacing w:line="280" w:lineRule="atLeast"/>
        <w:rPr>
          <w:rFonts w:ascii="Century Gothic" w:eastAsia="Century Gothic" w:hAnsi="Century Gothic" w:cs="Century Gothic"/>
          <w:color w:val="231F20"/>
          <w:sz w:val="22"/>
          <w:szCs w:val="22"/>
        </w:rPr>
      </w:pPr>
      <w:proofErr w:type="spellStart"/>
      <w:r>
        <w:rPr>
          <w:rStyle w:val="Strong1"/>
          <w:rFonts w:ascii="Century Gothic" w:eastAsia="Century Gothic" w:hAnsi="Century Gothic" w:cs="Century Gothic"/>
          <w:b/>
          <w:bCs/>
          <w:color w:val="231F20"/>
          <w:sz w:val="22"/>
          <w:szCs w:val="22"/>
        </w:rPr>
        <w:t>HealthKarma</w:t>
      </w:r>
      <w:proofErr w:type="spellEnd"/>
      <w:r>
        <w:rPr>
          <w:rStyle w:val="Strong1"/>
          <w:rFonts w:ascii="Century Gothic" w:eastAsia="Century Gothic" w:hAnsi="Century Gothic" w:cs="Century Gothic"/>
          <w:b/>
          <w:bCs/>
          <w:color w:val="231F20"/>
          <w:sz w:val="22"/>
          <w:szCs w:val="22"/>
        </w:rPr>
        <w:t xml:space="preserve"> AI Decision Platform</w:t>
      </w:r>
    </w:p>
    <w:p w14:paraId="25AF4F99"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Designed AI-driven healthcare cost prediction and optimization platform</w:t>
      </w:r>
    </w:p>
    <w:p w14:paraId="518D77F3"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Created family health scoring algorithms with intuitive visualization</w:t>
      </w:r>
    </w:p>
    <w:p w14:paraId="3B3F772D"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Developed insurance matching system using ML recommendations</w:t>
      </w:r>
    </w:p>
    <w:p w14:paraId="0CCBC148" w14:textId="67505A1F"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 Achieved 40% improvement in healthcare decision-making speed</w:t>
      </w:r>
      <w:r w:rsidR="00475BB1">
        <w:rPr>
          <w:rFonts w:ascii="Century Gothic" w:eastAsia="Century Gothic" w:hAnsi="Century Gothic" w:cs="Century Gothic"/>
          <w:color w:val="231F20"/>
          <w:sz w:val="22"/>
          <w:szCs w:val="22"/>
        </w:rPr>
        <w:t xml:space="preserve"> for users</w:t>
      </w:r>
    </w:p>
    <w:p w14:paraId="7FC2A904" w14:textId="77777777" w:rsidR="00C93F78" w:rsidRDefault="00000000">
      <w:pPr>
        <w:pStyle w:val="divdocumentdivsectiontitle"/>
        <w:spacing w:before="300" w:after="80"/>
        <w:rPr>
          <w:rFonts w:ascii="Palatino Linotype" w:eastAsia="Palatino Linotype" w:hAnsi="Palatino Linotype" w:cs="Palatino Linotype"/>
          <w:b/>
          <w:bCs/>
          <w:caps/>
          <w:spacing w:val="10"/>
        </w:rPr>
      </w:pPr>
      <w:r>
        <w:rPr>
          <w:rFonts w:ascii="Palatino Linotype" w:eastAsia="Palatino Linotype" w:hAnsi="Palatino Linotype" w:cs="Palatino Linotype"/>
          <w:b/>
          <w:bCs/>
          <w:caps/>
          <w:spacing w:val="10"/>
        </w:rPr>
        <w:t>Skills</w:t>
      </w:r>
    </w:p>
    <w:tbl>
      <w:tblPr>
        <w:tblStyle w:val="documentinfoparatable"/>
        <w:tblW w:w="0" w:type="auto"/>
        <w:tblCellSpacing w:w="0" w:type="dxa"/>
        <w:tblLayout w:type="fixed"/>
        <w:tblCellMar>
          <w:left w:w="0" w:type="dxa"/>
          <w:right w:w="0" w:type="dxa"/>
        </w:tblCellMar>
        <w:tblLook w:val="05E0" w:firstRow="1" w:lastRow="1" w:firstColumn="1" w:lastColumn="1" w:noHBand="0" w:noVBand="1"/>
      </w:tblPr>
      <w:tblGrid>
        <w:gridCol w:w="4820"/>
        <w:gridCol w:w="300"/>
        <w:gridCol w:w="4820"/>
      </w:tblGrid>
      <w:tr w:rsidR="00C93F78" w14:paraId="0131DFBA" w14:textId="77777777" w:rsidTr="00546900">
        <w:trPr>
          <w:tblCellSpacing w:w="0" w:type="dxa"/>
        </w:trPr>
        <w:tc>
          <w:tcPr>
            <w:tcW w:w="4820" w:type="dxa"/>
            <w:tcMar>
              <w:top w:w="0" w:type="dxa"/>
              <w:left w:w="0" w:type="dxa"/>
              <w:bottom w:w="0" w:type="dxa"/>
              <w:right w:w="0" w:type="dxa"/>
            </w:tcMar>
            <w:hideMark/>
          </w:tcPr>
          <w:p w14:paraId="69DAF1B1" w14:textId="77777777" w:rsidR="00C93F78" w:rsidRDefault="00000000">
            <w:pPr>
              <w:pStyle w:val="divdocumentli"/>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AI/ML Interface Design &amp; Strategy</w:t>
            </w:r>
          </w:p>
          <w:p w14:paraId="0F76FB14" w14:textId="77777777" w:rsidR="00C93F78" w:rsidRDefault="00C93F78">
            <w:pPr>
              <w:pStyle w:val="div"/>
              <w:spacing w:line="20" w:lineRule="exact"/>
              <w:rPr>
                <w:rStyle w:val="documentskliSecparagraph"/>
                <w:rFonts w:ascii="Century Gothic" w:eastAsia="Century Gothic" w:hAnsi="Century Gothic" w:cs="Century Gothic"/>
                <w:color w:val="231F20"/>
                <w:sz w:val="22"/>
                <w:szCs w:val="22"/>
              </w:rPr>
            </w:pPr>
          </w:p>
        </w:tc>
        <w:tc>
          <w:tcPr>
            <w:tcW w:w="300" w:type="dxa"/>
            <w:tcMar>
              <w:top w:w="0" w:type="dxa"/>
              <w:left w:w="0" w:type="dxa"/>
              <w:bottom w:w="0" w:type="dxa"/>
              <w:right w:w="0" w:type="dxa"/>
            </w:tcMar>
            <w:hideMark/>
          </w:tcPr>
          <w:p w14:paraId="628AF7B2" w14:textId="77777777" w:rsidR="00C93F78" w:rsidRDefault="00C93F78"/>
        </w:tc>
        <w:tc>
          <w:tcPr>
            <w:tcW w:w="4820" w:type="dxa"/>
            <w:tcMar>
              <w:top w:w="0" w:type="dxa"/>
              <w:left w:w="0" w:type="dxa"/>
              <w:bottom w:w="0" w:type="dxa"/>
              <w:right w:w="0" w:type="dxa"/>
            </w:tcMar>
            <w:hideMark/>
          </w:tcPr>
          <w:p w14:paraId="084D41CE" w14:textId="77777777" w:rsidR="00C93F78" w:rsidRDefault="00000000">
            <w:pPr>
              <w:pStyle w:val="divdocumentli"/>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UX Leadership &amp; Team Development</w:t>
            </w:r>
          </w:p>
          <w:p w14:paraId="16E24305" w14:textId="77777777" w:rsidR="00C93F78" w:rsidRDefault="00C93F78">
            <w:pPr>
              <w:pStyle w:val="div"/>
              <w:spacing w:line="20" w:lineRule="exact"/>
              <w:rPr>
                <w:rStyle w:val="documentskliSecparagraph"/>
                <w:rFonts w:ascii="Century Gothic" w:eastAsia="Century Gothic" w:hAnsi="Century Gothic" w:cs="Century Gothic"/>
                <w:color w:val="231F20"/>
                <w:sz w:val="22"/>
                <w:szCs w:val="22"/>
              </w:rPr>
            </w:pPr>
          </w:p>
        </w:tc>
      </w:tr>
      <w:tr w:rsidR="00C93F78" w14:paraId="14CE54C6" w14:textId="77777777" w:rsidTr="00546900">
        <w:trPr>
          <w:tblCellSpacing w:w="0" w:type="dxa"/>
        </w:trPr>
        <w:tc>
          <w:tcPr>
            <w:tcW w:w="4820" w:type="dxa"/>
            <w:tcMar>
              <w:top w:w="100" w:type="dxa"/>
              <w:left w:w="0" w:type="dxa"/>
              <w:bottom w:w="0" w:type="dxa"/>
              <w:right w:w="0" w:type="dxa"/>
            </w:tcMar>
            <w:hideMark/>
          </w:tcPr>
          <w:p w14:paraId="71608BEE" w14:textId="77777777" w:rsidR="00C93F78" w:rsidRDefault="00000000">
            <w:pPr>
              <w:pStyle w:val="divdocumentli"/>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Design Systems &amp; Component Libraries, Conversational AI UX</w:t>
            </w:r>
          </w:p>
          <w:p w14:paraId="1FE50D7E" w14:textId="77777777" w:rsidR="00C93F78" w:rsidRDefault="00C93F78">
            <w:pPr>
              <w:pStyle w:val="div"/>
              <w:spacing w:line="20" w:lineRule="exact"/>
              <w:rPr>
                <w:rStyle w:val="documentskliSecparagraph"/>
                <w:rFonts w:ascii="Century Gothic" w:eastAsia="Century Gothic" w:hAnsi="Century Gothic" w:cs="Century Gothic"/>
                <w:color w:val="231F20"/>
                <w:sz w:val="22"/>
                <w:szCs w:val="22"/>
              </w:rPr>
            </w:pPr>
          </w:p>
        </w:tc>
        <w:tc>
          <w:tcPr>
            <w:tcW w:w="300" w:type="dxa"/>
            <w:tcMar>
              <w:top w:w="100" w:type="dxa"/>
              <w:left w:w="0" w:type="dxa"/>
              <w:bottom w:w="0" w:type="dxa"/>
              <w:right w:w="0" w:type="dxa"/>
            </w:tcMar>
            <w:hideMark/>
          </w:tcPr>
          <w:p w14:paraId="31436C85" w14:textId="77777777" w:rsidR="00C93F78" w:rsidRDefault="00C93F78"/>
        </w:tc>
        <w:tc>
          <w:tcPr>
            <w:tcW w:w="4820" w:type="dxa"/>
            <w:tcMar>
              <w:top w:w="100" w:type="dxa"/>
              <w:left w:w="0" w:type="dxa"/>
              <w:bottom w:w="0" w:type="dxa"/>
              <w:right w:w="0" w:type="dxa"/>
            </w:tcMar>
            <w:hideMark/>
          </w:tcPr>
          <w:p w14:paraId="02A70AAE" w14:textId="77777777" w:rsidR="00C93F78" w:rsidRDefault="00000000">
            <w:pPr>
              <w:pStyle w:val="divdocumentli"/>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User Research &amp; Data-Driven Decision Making</w:t>
            </w:r>
          </w:p>
          <w:p w14:paraId="5D5158F3" w14:textId="77777777" w:rsidR="00C93F78" w:rsidRDefault="00C93F78">
            <w:pPr>
              <w:pStyle w:val="div"/>
              <w:spacing w:line="20" w:lineRule="exact"/>
              <w:rPr>
                <w:rStyle w:val="documentskliSecparagraph"/>
                <w:rFonts w:ascii="Century Gothic" w:eastAsia="Century Gothic" w:hAnsi="Century Gothic" w:cs="Century Gothic"/>
                <w:color w:val="231F20"/>
                <w:sz w:val="22"/>
                <w:szCs w:val="22"/>
              </w:rPr>
            </w:pPr>
          </w:p>
        </w:tc>
      </w:tr>
      <w:tr w:rsidR="00C93F78" w14:paraId="68B27644" w14:textId="77777777" w:rsidTr="00546900">
        <w:trPr>
          <w:tblCellSpacing w:w="0" w:type="dxa"/>
        </w:trPr>
        <w:tc>
          <w:tcPr>
            <w:tcW w:w="4820" w:type="dxa"/>
            <w:tcMar>
              <w:top w:w="100" w:type="dxa"/>
              <w:left w:w="0" w:type="dxa"/>
              <w:bottom w:w="0" w:type="dxa"/>
              <w:right w:w="0" w:type="dxa"/>
            </w:tcMar>
            <w:hideMark/>
          </w:tcPr>
          <w:p w14:paraId="4A96E906" w14:textId="77777777" w:rsidR="00C93F78" w:rsidRDefault="00000000">
            <w:pPr>
              <w:pStyle w:val="divdocumentli"/>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Enterprise Software &amp; B2B Platform Design</w:t>
            </w:r>
          </w:p>
          <w:p w14:paraId="1A7674C2" w14:textId="77777777" w:rsidR="00C93F78" w:rsidRDefault="00C93F78">
            <w:pPr>
              <w:pStyle w:val="div"/>
              <w:spacing w:line="20" w:lineRule="exact"/>
              <w:rPr>
                <w:rStyle w:val="documentskliSecparagraph"/>
                <w:rFonts w:ascii="Century Gothic" w:eastAsia="Century Gothic" w:hAnsi="Century Gothic" w:cs="Century Gothic"/>
                <w:color w:val="231F20"/>
                <w:sz w:val="22"/>
                <w:szCs w:val="22"/>
              </w:rPr>
            </w:pPr>
          </w:p>
        </w:tc>
        <w:tc>
          <w:tcPr>
            <w:tcW w:w="300" w:type="dxa"/>
            <w:tcMar>
              <w:top w:w="100" w:type="dxa"/>
              <w:left w:w="0" w:type="dxa"/>
              <w:bottom w:w="0" w:type="dxa"/>
              <w:right w:w="0" w:type="dxa"/>
            </w:tcMar>
            <w:hideMark/>
          </w:tcPr>
          <w:p w14:paraId="4D69E754" w14:textId="77777777" w:rsidR="00C93F78" w:rsidRDefault="00C93F78"/>
        </w:tc>
        <w:tc>
          <w:tcPr>
            <w:tcW w:w="4820" w:type="dxa"/>
            <w:tcMar>
              <w:top w:w="100" w:type="dxa"/>
              <w:left w:w="0" w:type="dxa"/>
              <w:bottom w:w="0" w:type="dxa"/>
              <w:right w:w="0" w:type="dxa"/>
            </w:tcMar>
            <w:hideMark/>
          </w:tcPr>
          <w:p w14:paraId="72DC6BD6" w14:textId="77777777" w:rsidR="00C93F78" w:rsidRDefault="00000000">
            <w:pPr>
              <w:pStyle w:val="divdocumentli"/>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ChatGPT/GPT-4, Claude, Midjourney, Adobe Firefly, Perplexity</w:t>
            </w:r>
          </w:p>
          <w:p w14:paraId="0D21E748" w14:textId="77777777" w:rsidR="00C93F78" w:rsidRDefault="00C93F78">
            <w:pPr>
              <w:pStyle w:val="div"/>
              <w:spacing w:line="20" w:lineRule="exact"/>
              <w:rPr>
                <w:rStyle w:val="documentskliSecparagraph"/>
                <w:rFonts w:ascii="Century Gothic" w:eastAsia="Century Gothic" w:hAnsi="Century Gothic" w:cs="Century Gothic"/>
                <w:color w:val="231F20"/>
                <w:sz w:val="22"/>
                <w:szCs w:val="22"/>
              </w:rPr>
            </w:pPr>
          </w:p>
        </w:tc>
      </w:tr>
      <w:tr w:rsidR="00C93F78" w14:paraId="4F305C0C" w14:textId="77777777" w:rsidTr="00546900">
        <w:trPr>
          <w:tblCellSpacing w:w="0" w:type="dxa"/>
        </w:trPr>
        <w:tc>
          <w:tcPr>
            <w:tcW w:w="4820" w:type="dxa"/>
            <w:tcMar>
              <w:top w:w="100" w:type="dxa"/>
              <w:left w:w="0" w:type="dxa"/>
              <w:bottom w:w="0" w:type="dxa"/>
              <w:right w:w="0" w:type="dxa"/>
            </w:tcMar>
            <w:hideMark/>
          </w:tcPr>
          <w:p w14:paraId="217008FD" w14:textId="77777777" w:rsidR="00C93F78" w:rsidRDefault="00000000">
            <w:pPr>
              <w:pStyle w:val="divdocumentli"/>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Prototyping, User research, Design thinking, UX design, Wireframing, Visual design, Adobe creative suite, Figma AI, Sketch</w:t>
            </w:r>
          </w:p>
          <w:p w14:paraId="6215962B" w14:textId="77777777" w:rsidR="00C93F78" w:rsidRDefault="00C93F78">
            <w:pPr>
              <w:pStyle w:val="div"/>
              <w:spacing w:line="20" w:lineRule="exact"/>
              <w:rPr>
                <w:rStyle w:val="documentskliSecparagraph"/>
                <w:rFonts w:ascii="Century Gothic" w:eastAsia="Century Gothic" w:hAnsi="Century Gothic" w:cs="Century Gothic"/>
                <w:color w:val="231F20"/>
                <w:sz w:val="22"/>
                <w:szCs w:val="22"/>
              </w:rPr>
            </w:pPr>
          </w:p>
        </w:tc>
        <w:tc>
          <w:tcPr>
            <w:tcW w:w="300" w:type="dxa"/>
            <w:tcMar>
              <w:top w:w="100" w:type="dxa"/>
              <w:left w:w="0" w:type="dxa"/>
              <w:bottom w:w="0" w:type="dxa"/>
              <w:right w:w="0" w:type="dxa"/>
            </w:tcMar>
            <w:hideMark/>
          </w:tcPr>
          <w:p w14:paraId="712EDBAA" w14:textId="77777777" w:rsidR="00C93F78" w:rsidRDefault="00C93F78"/>
        </w:tc>
        <w:tc>
          <w:tcPr>
            <w:tcW w:w="4820" w:type="dxa"/>
            <w:tcMar>
              <w:top w:w="100" w:type="dxa"/>
              <w:left w:w="0" w:type="dxa"/>
              <w:bottom w:w="0" w:type="dxa"/>
              <w:right w:w="0" w:type="dxa"/>
            </w:tcMar>
            <w:hideMark/>
          </w:tcPr>
          <w:p w14:paraId="2DAE061D" w14:textId="77777777" w:rsidR="00C93F78" w:rsidRDefault="00000000">
            <w:pPr>
              <w:pStyle w:val="divdocumentli"/>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Journey mapping, Interaction design, User experience testing, Mobile design, A and B testing, Responsive design, Heuristic evaluation, Information architecture</w:t>
            </w:r>
          </w:p>
          <w:p w14:paraId="082D5C08" w14:textId="77777777" w:rsidR="00C93F78" w:rsidRDefault="00C93F78">
            <w:pPr>
              <w:pStyle w:val="div"/>
              <w:spacing w:line="20" w:lineRule="exact"/>
              <w:rPr>
                <w:rStyle w:val="documentskliSecparagraph"/>
                <w:rFonts w:ascii="Century Gothic" w:eastAsia="Century Gothic" w:hAnsi="Century Gothic" w:cs="Century Gothic"/>
                <w:color w:val="231F20"/>
                <w:sz w:val="22"/>
                <w:szCs w:val="22"/>
              </w:rPr>
            </w:pPr>
          </w:p>
        </w:tc>
      </w:tr>
      <w:tr w:rsidR="00C93F78" w14:paraId="4AB5D1AC" w14:textId="77777777" w:rsidTr="00546900">
        <w:trPr>
          <w:gridAfter w:val="2"/>
          <w:wAfter w:w="5120" w:type="dxa"/>
          <w:tblCellSpacing w:w="0" w:type="dxa"/>
        </w:trPr>
        <w:tc>
          <w:tcPr>
            <w:tcW w:w="4820" w:type="dxa"/>
            <w:tcMar>
              <w:top w:w="100" w:type="dxa"/>
              <w:left w:w="0" w:type="dxa"/>
              <w:bottom w:w="0" w:type="dxa"/>
              <w:right w:w="0" w:type="dxa"/>
            </w:tcMar>
            <w:hideMark/>
          </w:tcPr>
          <w:p w14:paraId="0D481A98" w14:textId="77777777" w:rsidR="00C93F78" w:rsidRDefault="00000000">
            <w:pPr>
              <w:pStyle w:val="divdocumentli"/>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User data collection, UX performance analysis, Active listening</w:t>
            </w:r>
          </w:p>
          <w:p w14:paraId="2230F1B8" w14:textId="77777777" w:rsidR="00C93F78" w:rsidRDefault="00C93F78">
            <w:pPr>
              <w:pStyle w:val="div"/>
              <w:spacing w:line="20" w:lineRule="exact"/>
              <w:rPr>
                <w:rStyle w:val="documentskliSecparagraph"/>
                <w:rFonts w:ascii="Century Gothic" w:eastAsia="Century Gothic" w:hAnsi="Century Gothic" w:cs="Century Gothic"/>
                <w:color w:val="231F20"/>
                <w:sz w:val="22"/>
                <w:szCs w:val="22"/>
              </w:rPr>
            </w:pPr>
          </w:p>
        </w:tc>
      </w:tr>
    </w:tbl>
    <w:p w14:paraId="3C39854E" w14:textId="77777777" w:rsidR="00C93F78" w:rsidRDefault="00000000">
      <w:pPr>
        <w:pStyle w:val="divdocumentdivsectiontitle"/>
        <w:spacing w:before="300" w:after="80"/>
        <w:rPr>
          <w:rFonts w:ascii="Palatino Linotype" w:eastAsia="Palatino Linotype" w:hAnsi="Palatino Linotype" w:cs="Palatino Linotype"/>
          <w:b/>
          <w:bCs/>
          <w:caps/>
          <w:spacing w:val="10"/>
        </w:rPr>
      </w:pPr>
      <w:r>
        <w:rPr>
          <w:rFonts w:ascii="Palatino Linotype" w:eastAsia="Palatino Linotype" w:hAnsi="Palatino Linotype" w:cs="Palatino Linotype"/>
          <w:b/>
          <w:bCs/>
          <w:caps/>
          <w:spacing w:val="10"/>
        </w:rPr>
        <w:t>Work History</w:t>
      </w:r>
    </w:p>
    <w:p w14:paraId="05BBE8AA" w14:textId="2995FC19" w:rsidR="00C93F78" w:rsidRDefault="00000000" w:rsidP="00546900">
      <w:pPr>
        <w:pStyle w:val="divdocumentsinglecolumn"/>
        <w:spacing w:line="280" w:lineRule="atLeast"/>
        <w:rPr>
          <w:rFonts w:ascii="Century Gothic" w:eastAsia="Century Gothic" w:hAnsi="Century Gothic" w:cs="Century Gothic"/>
          <w:color w:val="231F20"/>
          <w:sz w:val="22"/>
          <w:szCs w:val="22"/>
        </w:rPr>
      </w:pPr>
      <w:r>
        <w:rPr>
          <w:rStyle w:val="documenttxtBold"/>
          <w:rFonts w:ascii="Century Gothic" w:eastAsia="Century Gothic" w:hAnsi="Century Gothic" w:cs="Century Gothic"/>
          <w:caps/>
          <w:color w:val="231F20"/>
          <w:sz w:val="22"/>
          <w:szCs w:val="22"/>
        </w:rPr>
        <w:t>Head of UX Design - AI Platforms</w:t>
      </w:r>
      <w:r>
        <w:rPr>
          <w:rStyle w:val="singlecolumnspanpaddedlinenth-child1"/>
          <w:rFonts w:ascii="Century Gothic" w:eastAsia="Century Gothic" w:hAnsi="Century Gothic" w:cs="Century Gothic"/>
          <w:color w:val="231F20"/>
          <w:sz w:val="22"/>
          <w:szCs w:val="22"/>
        </w:rPr>
        <w:t xml:space="preserve"> </w:t>
      </w:r>
      <w:r w:rsidR="00420ADE">
        <w:rPr>
          <w:rStyle w:val="documenttxtBold"/>
          <w:rFonts w:ascii="Century Gothic" w:eastAsia="Century Gothic" w:hAnsi="Century Gothic" w:cs="Century Gothic"/>
          <w:caps/>
          <w:color w:val="231F20"/>
          <w:sz w:val="22"/>
          <w:szCs w:val="22"/>
        </w:rPr>
        <w:t xml:space="preserve">| Contractor </w:t>
      </w:r>
      <w:r>
        <w:rPr>
          <w:rStyle w:val="span"/>
          <w:rFonts w:ascii="Century Gothic" w:eastAsia="Century Gothic" w:hAnsi="Century Gothic" w:cs="Century Gothic"/>
          <w:color w:val="231F20"/>
          <w:sz w:val="22"/>
          <w:szCs w:val="22"/>
        </w:rPr>
        <w:t>| 01/202</w:t>
      </w:r>
      <w:r w:rsidR="000D17AB">
        <w:rPr>
          <w:rStyle w:val="span"/>
          <w:rFonts w:ascii="Century Gothic" w:eastAsia="Century Gothic" w:hAnsi="Century Gothic" w:cs="Century Gothic"/>
          <w:color w:val="231F20"/>
          <w:sz w:val="22"/>
          <w:szCs w:val="22"/>
        </w:rPr>
        <w:t>5</w:t>
      </w:r>
      <w:r>
        <w:rPr>
          <w:rStyle w:val="span"/>
          <w:rFonts w:ascii="Century Gothic" w:eastAsia="Century Gothic" w:hAnsi="Century Gothic" w:cs="Century Gothic"/>
          <w:color w:val="231F20"/>
          <w:sz w:val="22"/>
          <w:szCs w:val="22"/>
        </w:rPr>
        <w:t xml:space="preserve"> </w:t>
      </w:r>
      <w:r w:rsidR="000D17AB">
        <w:rPr>
          <w:rStyle w:val="span"/>
          <w:rFonts w:ascii="Century Gothic" w:eastAsia="Century Gothic" w:hAnsi="Century Gothic" w:cs="Century Gothic"/>
          <w:color w:val="231F20"/>
          <w:sz w:val="22"/>
          <w:szCs w:val="22"/>
        </w:rPr>
        <w:t>07/2025</w:t>
      </w:r>
    </w:p>
    <w:p w14:paraId="14D987BE" w14:textId="4ED499D1" w:rsidR="00C93F78" w:rsidRDefault="00000000" w:rsidP="00546900">
      <w:pPr>
        <w:pStyle w:val="documenttxtBoldParagraph"/>
        <w:spacing w:after="60" w:line="280" w:lineRule="atLeast"/>
        <w:rPr>
          <w:rFonts w:ascii="Century Gothic" w:eastAsia="Century Gothic" w:hAnsi="Century Gothic" w:cs="Century Gothic"/>
          <w:color w:val="231F20"/>
          <w:sz w:val="22"/>
          <w:szCs w:val="22"/>
        </w:rPr>
      </w:pPr>
      <w:proofErr w:type="spellStart"/>
      <w:r>
        <w:rPr>
          <w:rStyle w:val="span"/>
          <w:rFonts w:ascii="Century Gothic" w:eastAsia="Century Gothic" w:hAnsi="Century Gothic" w:cs="Century Gothic"/>
          <w:color w:val="231F20"/>
          <w:sz w:val="22"/>
          <w:szCs w:val="22"/>
        </w:rPr>
        <w:t>Kasisto</w:t>
      </w:r>
      <w:proofErr w:type="spellEnd"/>
      <w:r>
        <w:rPr>
          <w:rStyle w:val="span"/>
          <w:rFonts w:ascii="Century Gothic" w:eastAsia="Century Gothic" w:hAnsi="Century Gothic" w:cs="Century Gothic"/>
          <w:color w:val="231F20"/>
          <w:sz w:val="22"/>
          <w:szCs w:val="22"/>
        </w:rPr>
        <w:t xml:space="preserve"> </w:t>
      </w:r>
      <w:r w:rsidR="00420ADE">
        <w:rPr>
          <w:rStyle w:val="span"/>
          <w:rFonts w:ascii="Century Gothic" w:eastAsia="Century Gothic" w:hAnsi="Century Gothic" w:cs="Century Gothic"/>
          <w:color w:val="231F20"/>
          <w:sz w:val="22"/>
          <w:szCs w:val="22"/>
        </w:rPr>
        <w:t>–</w:t>
      </w:r>
      <w:r>
        <w:rPr>
          <w:rStyle w:val="span"/>
          <w:rFonts w:ascii="Century Gothic" w:eastAsia="Century Gothic" w:hAnsi="Century Gothic" w:cs="Century Gothic"/>
          <w:color w:val="231F20"/>
          <w:sz w:val="22"/>
          <w:szCs w:val="22"/>
        </w:rPr>
        <w:t xml:space="preserve"> Remote</w:t>
      </w:r>
      <w:r w:rsidR="00420ADE">
        <w:rPr>
          <w:rStyle w:val="span"/>
          <w:rFonts w:ascii="Century Gothic" w:eastAsia="Century Gothic" w:hAnsi="Century Gothic" w:cs="Century Gothic"/>
          <w:color w:val="231F20"/>
          <w:sz w:val="22"/>
          <w:szCs w:val="22"/>
        </w:rPr>
        <w:t xml:space="preserve"> Contractor</w:t>
      </w:r>
    </w:p>
    <w:p w14:paraId="78395086" w14:textId="77777777" w:rsidR="00C93F78" w:rsidRDefault="00000000" w:rsidP="00546900">
      <w:pPr>
        <w:pStyle w:val="p"/>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Company Overview: Enterprise conversational AI platform serving Fortune 500 financial institutions with 50M+ monthly interactions</w:t>
      </w:r>
    </w:p>
    <w:p w14:paraId="4118C7DB" w14:textId="77777777" w:rsidR="00C93F78" w:rsidRDefault="00000000" w:rsidP="00546900">
      <w:pPr>
        <w:pStyle w:val="divdocumentulli"/>
        <w:numPr>
          <w:ilvl w:val="0"/>
          <w:numId w:val="1"/>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Designed intuitive ML model training interfaces that reduced setup complexity from 3 weeks to 2 days, enabling non-technical users to configure AI assistants independently</w:t>
      </w:r>
    </w:p>
    <w:p w14:paraId="6EB7F4D2" w14:textId="77777777" w:rsidR="00C93F78" w:rsidRDefault="00000000" w:rsidP="00546900">
      <w:pPr>
        <w:pStyle w:val="divdocumentulli"/>
        <w:numPr>
          <w:ilvl w:val="0"/>
          <w:numId w:val="1"/>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Created real-time conversation analytics dashboards with predictive insights, helping clients identify trends and optimize AI performance across 200+ use cases</w:t>
      </w:r>
    </w:p>
    <w:p w14:paraId="22381B72" w14:textId="77777777" w:rsidR="00C93F78" w:rsidRDefault="00000000" w:rsidP="00546900">
      <w:pPr>
        <w:pStyle w:val="divdocumentulli"/>
        <w:numPr>
          <w:ilvl w:val="0"/>
          <w:numId w:val="1"/>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Established design patterns for human-AI collaboration that became company-wide standards, adopted across 8 product lines</w:t>
      </w:r>
    </w:p>
    <w:p w14:paraId="5D81A154" w14:textId="77777777" w:rsidR="00C93F78" w:rsidRDefault="00000000" w:rsidP="00546900">
      <w:pPr>
        <w:pStyle w:val="divdocumentulli"/>
        <w:numPr>
          <w:ilvl w:val="0"/>
          <w:numId w:val="1"/>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Mentored 3 junior designers on AI/ML interface design principles and user research methodologies</w:t>
      </w:r>
    </w:p>
    <w:p w14:paraId="51170734" w14:textId="77777777" w:rsidR="00C93F78" w:rsidRDefault="00000000" w:rsidP="00546900">
      <w:pPr>
        <w:pStyle w:val="divdocumentulli"/>
        <w:numPr>
          <w:ilvl w:val="0"/>
          <w:numId w:val="1"/>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Enterprise conversational AI platform serving Fortune 500 financial institutions with 50M+ monthly interactions</w:t>
      </w:r>
    </w:p>
    <w:p w14:paraId="7B7C411C" w14:textId="23E4D50B" w:rsidR="00C93F78" w:rsidRDefault="00000000" w:rsidP="00546900">
      <w:pPr>
        <w:pStyle w:val="divdocumentulli"/>
        <w:numPr>
          <w:ilvl w:val="0"/>
          <w:numId w:val="1"/>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Reduced customer onboarding time by 6</w:t>
      </w:r>
      <w:r w:rsidR="00475BB1">
        <w:rPr>
          <w:rStyle w:val="span"/>
          <w:rFonts w:ascii="Century Gothic" w:eastAsia="Century Gothic" w:hAnsi="Century Gothic" w:cs="Century Gothic"/>
          <w:color w:val="231F20"/>
          <w:sz w:val="22"/>
          <w:szCs w:val="22"/>
        </w:rPr>
        <w:t>0</w:t>
      </w:r>
      <w:r>
        <w:rPr>
          <w:rStyle w:val="span"/>
          <w:rFonts w:ascii="Century Gothic" w:eastAsia="Century Gothic" w:hAnsi="Century Gothic" w:cs="Century Gothic"/>
          <w:color w:val="231F20"/>
          <w:sz w:val="22"/>
          <w:szCs w:val="22"/>
        </w:rPr>
        <w:t>% through streamlined AI configuration workflows</w:t>
      </w:r>
    </w:p>
    <w:p w14:paraId="68DACC9A" w14:textId="0F2E2C03" w:rsidR="00C93F78" w:rsidRDefault="00000000" w:rsidP="00546900">
      <w:pPr>
        <w:pStyle w:val="divdocumentulli"/>
        <w:numPr>
          <w:ilvl w:val="0"/>
          <w:numId w:val="1"/>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Increased platform adoption rate by </w:t>
      </w:r>
      <w:r w:rsidR="00475BB1">
        <w:rPr>
          <w:rStyle w:val="span"/>
          <w:rFonts w:ascii="Century Gothic" w:eastAsia="Century Gothic" w:hAnsi="Century Gothic" w:cs="Century Gothic"/>
          <w:color w:val="231F20"/>
          <w:sz w:val="22"/>
          <w:szCs w:val="22"/>
        </w:rPr>
        <w:t>30</w:t>
      </w:r>
      <w:r>
        <w:rPr>
          <w:rStyle w:val="span"/>
          <w:rFonts w:ascii="Century Gothic" w:eastAsia="Century Gothic" w:hAnsi="Century Gothic" w:cs="Century Gothic"/>
          <w:color w:val="231F20"/>
          <w:sz w:val="22"/>
          <w:szCs w:val="22"/>
        </w:rPr>
        <w:t>% with redesigned conversation management interface</w:t>
      </w:r>
    </w:p>
    <w:p w14:paraId="2CE80C55" w14:textId="77777777" w:rsidR="00C93F78" w:rsidRDefault="00000000" w:rsidP="00546900">
      <w:pPr>
        <w:pStyle w:val="divdocumentulli"/>
        <w:numPr>
          <w:ilvl w:val="0"/>
          <w:numId w:val="1"/>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Led cross-functional team of 12 (designers, engineers, data scientists) on core platform redesign</w:t>
      </w:r>
    </w:p>
    <w:p w14:paraId="5D2DF14B" w14:textId="0F073FA7" w:rsidR="00C93F78" w:rsidRDefault="00000000" w:rsidP="00546900">
      <w:pPr>
        <w:pStyle w:val="divdocumentsinglecolumn"/>
        <w:spacing w:before="160" w:line="280" w:lineRule="atLeast"/>
        <w:rPr>
          <w:rFonts w:ascii="Century Gothic" w:eastAsia="Century Gothic" w:hAnsi="Century Gothic" w:cs="Century Gothic"/>
          <w:color w:val="231F20"/>
          <w:sz w:val="22"/>
          <w:szCs w:val="22"/>
        </w:rPr>
      </w:pPr>
      <w:r>
        <w:rPr>
          <w:rStyle w:val="documenttxtBold"/>
          <w:rFonts w:ascii="Century Gothic" w:eastAsia="Century Gothic" w:hAnsi="Century Gothic" w:cs="Century Gothic"/>
          <w:caps/>
          <w:color w:val="231F20"/>
          <w:sz w:val="22"/>
          <w:szCs w:val="22"/>
        </w:rPr>
        <w:t xml:space="preserve">Lead UX Designer </w:t>
      </w:r>
      <w:r w:rsidR="00420ADE">
        <w:rPr>
          <w:rStyle w:val="documenttxtBold"/>
          <w:rFonts w:ascii="Century Gothic" w:eastAsia="Century Gothic" w:hAnsi="Century Gothic" w:cs="Century Gothic"/>
          <w:caps/>
          <w:color w:val="231F20"/>
          <w:sz w:val="22"/>
          <w:szCs w:val="22"/>
        </w:rPr>
        <w:t xml:space="preserve">| Contractor </w:t>
      </w:r>
      <w:r>
        <w:rPr>
          <w:rStyle w:val="documenttxtBold"/>
          <w:rFonts w:ascii="Century Gothic" w:eastAsia="Century Gothic" w:hAnsi="Century Gothic" w:cs="Century Gothic"/>
          <w:caps/>
          <w:color w:val="231F20"/>
          <w:sz w:val="22"/>
          <w:szCs w:val="22"/>
        </w:rPr>
        <w:t>| AI Monitoring Platform</w:t>
      </w:r>
      <w:r>
        <w:rPr>
          <w:rStyle w:val="singlecolumnspanpaddedlinenth-child1"/>
          <w:rFonts w:ascii="Century Gothic" w:eastAsia="Century Gothic" w:hAnsi="Century Gothic" w:cs="Century Gothic"/>
          <w:color w:val="231F20"/>
          <w:sz w:val="22"/>
          <w:szCs w:val="22"/>
        </w:rPr>
        <w:t xml:space="preserve"> </w:t>
      </w:r>
      <w:r>
        <w:rPr>
          <w:rStyle w:val="span"/>
          <w:rFonts w:ascii="Century Gothic" w:eastAsia="Century Gothic" w:hAnsi="Century Gothic" w:cs="Century Gothic"/>
          <w:color w:val="231F20"/>
          <w:sz w:val="22"/>
          <w:szCs w:val="22"/>
        </w:rPr>
        <w:t>| 01/2023 to 01/202</w:t>
      </w:r>
      <w:r w:rsidR="00A06B39">
        <w:rPr>
          <w:rStyle w:val="span"/>
          <w:rFonts w:ascii="Century Gothic" w:eastAsia="Century Gothic" w:hAnsi="Century Gothic" w:cs="Century Gothic"/>
          <w:color w:val="231F20"/>
          <w:sz w:val="22"/>
          <w:szCs w:val="22"/>
        </w:rPr>
        <w:t>5</w:t>
      </w:r>
      <w:r>
        <w:rPr>
          <w:rStyle w:val="singlecolumnspanpaddedlinenth-child1"/>
          <w:rFonts w:ascii="Century Gothic" w:eastAsia="Century Gothic" w:hAnsi="Century Gothic" w:cs="Century Gothic"/>
          <w:color w:val="231F20"/>
          <w:sz w:val="22"/>
          <w:szCs w:val="22"/>
        </w:rPr>
        <w:t xml:space="preserve"> </w:t>
      </w:r>
    </w:p>
    <w:p w14:paraId="468EB0F9" w14:textId="65396D87" w:rsidR="00C93F78" w:rsidRDefault="00000000" w:rsidP="00546900">
      <w:pPr>
        <w:pStyle w:val="documenttxtBoldParagraph"/>
        <w:spacing w:after="60" w:line="280" w:lineRule="atLeast"/>
        <w:rPr>
          <w:rFonts w:ascii="Century Gothic" w:eastAsia="Century Gothic" w:hAnsi="Century Gothic" w:cs="Century Gothic"/>
          <w:color w:val="231F20"/>
          <w:sz w:val="22"/>
          <w:szCs w:val="22"/>
        </w:rPr>
      </w:pPr>
      <w:proofErr w:type="spellStart"/>
      <w:r>
        <w:rPr>
          <w:rStyle w:val="span"/>
          <w:rFonts w:ascii="Century Gothic" w:eastAsia="Century Gothic" w:hAnsi="Century Gothic" w:cs="Century Gothic"/>
          <w:color w:val="231F20"/>
          <w:sz w:val="22"/>
          <w:szCs w:val="22"/>
        </w:rPr>
        <w:t>Ottermon</w:t>
      </w:r>
      <w:proofErr w:type="spellEnd"/>
      <w:r>
        <w:rPr>
          <w:rStyle w:val="span"/>
          <w:rFonts w:ascii="Century Gothic" w:eastAsia="Century Gothic" w:hAnsi="Century Gothic" w:cs="Century Gothic"/>
          <w:color w:val="231F20"/>
          <w:sz w:val="22"/>
          <w:szCs w:val="22"/>
        </w:rPr>
        <w:t xml:space="preserve"> AI - Boston, MA</w:t>
      </w:r>
      <w:r w:rsidR="00420ADE">
        <w:rPr>
          <w:rStyle w:val="span"/>
          <w:rFonts w:ascii="Century Gothic" w:eastAsia="Century Gothic" w:hAnsi="Century Gothic" w:cs="Century Gothic"/>
          <w:color w:val="231F20"/>
          <w:sz w:val="22"/>
          <w:szCs w:val="22"/>
        </w:rPr>
        <w:t xml:space="preserve"> </w:t>
      </w:r>
    </w:p>
    <w:p w14:paraId="6B281B6B" w14:textId="77777777" w:rsidR="00C93F78" w:rsidRDefault="00000000" w:rsidP="00546900">
      <w:pPr>
        <w:pStyle w:val="p"/>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Company Overview: Next-generation AI-powered infrastructure monitoring platform competing with </w:t>
      </w:r>
      <w:proofErr w:type="spellStart"/>
      <w:r>
        <w:rPr>
          <w:rStyle w:val="span"/>
          <w:rFonts w:ascii="Century Gothic" w:eastAsia="Century Gothic" w:hAnsi="Century Gothic" w:cs="Century Gothic"/>
          <w:color w:val="231F20"/>
          <w:sz w:val="22"/>
          <w:szCs w:val="22"/>
        </w:rPr>
        <w:t>DataDog</w:t>
      </w:r>
      <w:proofErr w:type="spellEnd"/>
      <w:r>
        <w:rPr>
          <w:rStyle w:val="span"/>
          <w:rFonts w:ascii="Century Gothic" w:eastAsia="Century Gothic" w:hAnsi="Century Gothic" w:cs="Century Gothic"/>
          <w:color w:val="231F20"/>
          <w:sz w:val="22"/>
          <w:szCs w:val="22"/>
        </w:rPr>
        <w:t xml:space="preserve"> and New Relic.</w:t>
      </w:r>
    </w:p>
    <w:p w14:paraId="7CB0C557" w14:textId="3A302351" w:rsidR="00C93F78" w:rsidRDefault="00000000" w:rsidP="00546900">
      <w:pPr>
        <w:pStyle w:val="divdocumentulli"/>
        <w:numPr>
          <w:ilvl w:val="0"/>
          <w:numId w:val="2"/>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Designed comprehensive monitoring dashboard that transformed complex system data into actionable insights, reducing mean time to </w:t>
      </w:r>
      <w:r w:rsidR="00475BB1">
        <w:rPr>
          <w:rStyle w:val="span"/>
          <w:rFonts w:ascii="Century Gothic" w:eastAsia="Century Gothic" w:hAnsi="Century Gothic" w:cs="Century Gothic"/>
          <w:color w:val="231F20"/>
          <w:sz w:val="22"/>
          <w:szCs w:val="22"/>
        </w:rPr>
        <w:t xml:space="preserve">actionable </w:t>
      </w:r>
      <w:r>
        <w:rPr>
          <w:rStyle w:val="span"/>
          <w:rFonts w:ascii="Century Gothic" w:eastAsia="Century Gothic" w:hAnsi="Century Gothic" w:cs="Century Gothic"/>
          <w:color w:val="231F20"/>
          <w:sz w:val="22"/>
          <w:szCs w:val="22"/>
        </w:rPr>
        <w:t>resolution</w:t>
      </w:r>
      <w:r w:rsidR="00475BB1">
        <w:rPr>
          <w:rStyle w:val="span"/>
          <w:rFonts w:ascii="Century Gothic" w:eastAsia="Century Gothic" w:hAnsi="Century Gothic" w:cs="Century Gothic"/>
          <w:color w:val="231F20"/>
          <w:sz w:val="22"/>
          <w:szCs w:val="22"/>
        </w:rPr>
        <w:t>s</w:t>
      </w:r>
      <w:r>
        <w:rPr>
          <w:rStyle w:val="span"/>
          <w:rFonts w:ascii="Century Gothic" w:eastAsia="Century Gothic" w:hAnsi="Century Gothic" w:cs="Century Gothic"/>
          <w:color w:val="231F20"/>
          <w:sz w:val="22"/>
          <w:szCs w:val="22"/>
        </w:rPr>
        <w:t xml:space="preserve"> by </w:t>
      </w:r>
      <w:r w:rsidR="00475BB1">
        <w:rPr>
          <w:rStyle w:val="span"/>
          <w:rFonts w:ascii="Century Gothic" w:eastAsia="Century Gothic" w:hAnsi="Century Gothic" w:cs="Century Gothic"/>
          <w:color w:val="231F20"/>
          <w:sz w:val="22"/>
          <w:szCs w:val="22"/>
        </w:rPr>
        <w:t>50</w:t>
      </w:r>
      <w:r>
        <w:rPr>
          <w:rStyle w:val="span"/>
          <w:rFonts w:ascii="Century Gothic" w:eastAsia="Century Gothic" w:hAnsi="Century Gothic" w:cs="Century Gothic"/>
          <w:color w:val="231F20"/>
          <w:sz w:val="22"/>
          <w:szCs w:val="22"/>
        </w:rPr>
        <w:t>%</w:t>
      </w:r>
    </w:p>
    <w:p w14:paraId="248F82FC" w14:textId="77777777" w:rsidR="00C93F78" w:rsidRDefault="00000000" w:rsidP="00546900">
      <w:pPr>
        <w:pStyle w:val="divdocumentulli"/>
        <w:numPr>
          <w:ilvl w:val="0"/>
          <w:numId w:val="2"/>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Created AI-powered anomaly detection interfaces with predictive alerting, preventing 92% of potential system failures before impact</w:t>
      </w:r>
    </w:p>
    <w:p w14:paraId="30A0B213" w14:textId="77777777" w:rsidR="00C93F78" w:rsidRDefault="00000000" w:rsidP="00546900">
      <w:pPr>
        <w:pStyle w:val="divdocumentulli"/>
        <w:numPr>
          <w:ilvl w:val="0"/>
          <w:numId w:val="2"/>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lastRenderedPageBreak/>
        <w:t>Developed scalable design system supporting 15 different infrastructure monitoring modules with consistent user experience</w:t>
      </w:r>
    </w:p>
    <w:p w14:paraId="1FDC430B" w14:textId="77777777" w:rsidR="00C93F78" w:rsidRDefault="00000000" w:rsidP="00546900">
      <w:pPr>
        <w:pStyle w:val="divdocumentulli"/>
        <w:numPr>
          <w:ilvl w:val="0"/>
          <w:numId w:val="2"/>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Collaborated with ML engineering team to design model training interfaces for custom anomaly detection algorithms</w:t>
      </w:r>
    </w:p>
    <w:p w14:paraId="6004C30D" w14:textId="77777777" w:rsidR="00C93F78" w:rsidRDefault="00000000" w:rsidP="00546900">
      <w:pPr>
        <w:pStyle w:val="divdocumentulli"/>
        <w:numPr>
          <w:ilvl w:val="0"/>
          <w:numId w:val="2"/>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Conducted extensive user research with DevOps professionals to optimize workflow integration and reduce context switching</w:t>
      </w:r>
    </w:p>
    <w:p w14:paraId="31BBC38F" w14:textId="77777777" w:rsidR="00C93F78" w:rsidRDefault="00000000" w:rsidP="00546900">
      <w:pPr>
        <w:pStyle w:val="divdocumentulli"/>
        <w:numPr>
          <w:ilvl w:val="0"/>
          <w:numId w:val="2"/>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Next-generation AI-powered infrastructure monitoring platform competing with </w:t>
      </w:r>
      <w:proofErr w:type="spellStart"/>
      <w:r>
        <w:rPr>
          <w:rStyle w:val="span"/>
          <w:rFonts w:ascii="Century Gothic" w:eastAsia="Century Gothic" w:hAnsi="Century Gothic" w:cs="Century Gothic"/>
          <w:color w:val="231F20"/>
          <w:sz w:val="22"/>
          <w:szCs w:val="22"/>
        </w:rPr>
        <w:t>DataDog</w:t>
      </w:r>
      <w:proofErr w:type="spellEnd"/>
      <w:r>
        <w:rPr>
          <w:rStyle w:val="span"/>
          <w:rFonts w:ascii="Century Gothic" w:eastAsia="Century Gothic" w:hAnsi="Century Gothic" w:cs="Century Gothic"/>
          <w:color w:val="231F20"/>
          <w:sz w:val="22"/>
          <w:szCs w:val="22"/>
        </w:rPr>
        <w:t xml:space="preserve"> and New Relic</w:t>
      </w:r>
    </w:p>
    <w:p w14:paraId="0B4A05C4" w14:textId="74E64715" w:rsidR="00C93F78" w:rsidRDefault="00000000" w:rsidP="00546900">
      <w:pPr>
        <w:pStyle w:val="divdocumentulli"/>
        <w:numPr>
          <w:ilvl w:val="0"/>
          <w:numId w:val="2"/>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Achieved 3-click resolution for </w:t>
      </w:r>
      <w:r w:rsidR="00475BB1">
        <w:rPr>
          <w:rStyle w:val="span"/>
          <w:rFonts w:ascii="Century Gothic" w:eastAsia="Century Gothic" w:hAnsi="Century Gothic" w:cs="Century Gothic"/>
          <w:color w:val="231F20"/>
          <w:sz w:val="22"/>
          <w:szCs w:val="22"/>
        </w:rPr>
        <w:t>50</w:t>
      </w:r>
      <w:r>
        <w:rPr>
          <w:rStyle w:val="span"/>
          <w:rFonts w:ascii="Century Gothic" w:eastAsia="Century Gothic" w:hAnsi="Century Gothic" w:cs="Century Gothic"/>
          <w:color w:val="231F20"/>
          <w:sz w:val="22"/>
          <w:szCs w:val="22"/>
        </w:rPr>
        <w:t>% of common system issues through visual-first interface design</w:t>
      </w:r>
    </w:p>
    <w:p w14:paraId="7699B3FE" w14:textId="6C82DDCE" w:rsidR="00C93F78" w:rsidRPr="006B7DF1" w:rsidRDefault="00000000" w:rsidP="00546900">
      <w:pPr>
        <w:pStyle w:val="divdocumentulli"/>
        <w:numPr>
          <w:ilvl w:val="0"/>
          <w:numId w:val="2"/>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Reduced false positive alerts by 43% with improved ML confidence scoring and user feedback loops</w:t>
      </w:r>
    </w:p>
    <w:p w14:paraId="2FACCDC1" w14:textId="77777777" w:rsidR="00507B99" w:rsidRDefault="00507B99" w:rsidP="00546900">
      <w:pPr>
        <w:pStyle w:val="divdocumentsinglecolumn"/>
        <w:spacing w:before="160" w:line="280" w:lineRule="atLeast"/>
        <w:rPr>
          <w:rStyle w:val="documenttxtBold"/>
          <w:rFonts w:ascii="Century Gothic" w:eastAsia="Century Gothic" w:hAnsi="Century Gothic" w:cs="Century Gothic"/>
          <w:caps/>
          <w:color w:val="231F20"/>
          <w:sz w:val="22"/>
          <w:szCs w:val="22"/>
        </w:rPr>
      </w:pPr>
    </w:p>
    <w:p w14:paraId="4047C77D" w14:textId="5D95CDA3" w:rsidR="00507B99" w:rsidRDefault="00507B99" w:rsidP="00507B99">
      <w:pPr>
        <w:pStyle w:val="divdocumentsinglecolumn"/>
        <w:spacing w:before="160" w:line="280" w:lineRule="atLeast"/>
        <w:rPr>
          <w:rFonts w:ascii="Century Gothic" w:eastAsia="Century Gothic" w:hAnsi="Century Gothic" w:cs="Century Gothic"/>
          <w:color w:val="231F20"/>
          <w:sz w:val="22"/>
          <w:szCs w:val="22"/>
        </w:rPr>
      </w:pPr>
      <w:r w:rsidRPr="00507B99">
        <w:rPr>
          <w:rStyle w:val="documenttxtBold"/>
          <w:rFonts w:ascii="Century Gothic" w:eastAsia="Century Gothic" w:hAnsi="Century Gothic" w:cs="Century Gothic"/>
          <w:caps/>
          <w:color w:val="231F20"/>
          <w:sz w:val="22"/>
          <w:szCs w:val="22"/>
        </w:rPr>
        <w:t xml:space="preserve">Senior UX </w:t>
      </w:r>
      <w:r>
        <w:rPr>
          <w:rStyle w:val="documenttxtBold"/>
          <w:rFonts w:ascii="Century Gothic" w:eastAsia="Century Gothic" w:hAnsi="Century Gothic" w:cs="Century Gothic"/>
          <w:caps/>
          <w:color w:val="231F20"/>
          <w:sz w:val="22"/>
          <w:szCs w:val="22"/>
        </w:rPr>
        <w:t>Manager</w:t>
      </w:r>
      <w:r w:rsidRPr="00507B99">
        <w:rPr>
          <w:rStyle w:val="documenttxtBold"/>
          <w:rFonts w:ascii="Century Gothic" w:eastAsia="Century Gothic" w:hAnsi="Century Gothic" w:cs="Century Gothic"/>
          <w:caps/>
          <w:color w:val="231F20"/>
          <w:sz w:val="22"/>
          <w:szCs w:val="22"/>
        </w:rPr>
        <w:t xml:space="preserve"> - Healthcare AI |</w:t>
      </w:r>
      <w:r>
        <w:rPr>
          <w:rStyle w:val="documenttxtBold"/>
          <w:rFonts w:ascii="Century Gothic" w:eastAsia="Century Gothic" w:hAnsi="Century Gothic" w:cs="Century Gothic"/>
          <w:caps/>
          <w:color w:val="231F20"/>
          <w:sz w:val="22"/>
          <w:szCs w:val="22"/>
        </w:rPr>
        <w:t>Remote</w:t>
      </w:r>
      <w:r>
        <w:rPr>
          <w:rStyle w:val="span"/>
          <w:rFonts w:ascii="Century Gothic" w:eastAsia="Century Gothic" w:hAnsi="Century Gothic" w:cs="Century Gothic"/>
          <w:color w:val="231F20"/>
          <w:sz w:val="22"/>
          <w:szCs w:val="22"/>
        </w:rPr>
        <w:t>| 01/2022 to 01/2024</w:t>
      </w:r>
      <w:r>
        <w:rPr>
          <w:rStyle w:val="singlecolumnspanpaddedlinenth-child1"/>
          <w:rFonts w:ascii="Century Gothic" w:eastAsia="Century Gothic" w:hAnsi="Century Gothic" w:cs="Century Gothic"/>
          <w:color w:val="231F20"/>
          <w:sz w:val="22"/>
          <w:szCs w:val="22"/>
        </w:rPr>
        <w:t xml:space="preserve"> </w:t>
      </w:r>
    </w:p>
    <w:p w14:paraId="1CBCE2CD" w14:textId="2FE3C2E9" w:rsidR="00507B99" w:rsidRDefault="00507B99" w:rsidP="00507B99">
      <w:pPr>
        <w:pStyle w:val="documenttxtBoldParagraph"/>
        <w:spacing w:after="60" w:line="280" w:lineRule="atLeast"/>
        <w:rPr>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Healthcare.com | </w:t>
      </w:r>
      <w:proofErr w:type="spellStart"/>
      <w:r>
        <w:rPr>
          <w:rStyle w:val="span"/>
          <w:rFonts w:ascii="Century Gothic" w:eastAsia="Century Gothic" w:hAnsi="Century Gothic" w:cs="Century Gothic"/>
          <w:color w:val="231F20"/>
          <w:sz w:val="22"/>
          <w:szCs w:val="22"/>
        </w:rPr>
        <w:t>HealthKarma</w:t>
      </w:r>
      <w:proofErr w:type="spellEnd"/>
    </w:p>
    <w:p w14:paraId="07090579" w14:textId="77777777" w:rsidR="00507B99" w:rsidRDefault="00507B99" w:rsidP="00507B99">
      <w:pPr>
        <w:pStyle w:val="whitespace-normal"/>
      </w:pPr>
      <w:r>
        <w:t>Company Overview: AI-powered healthcare decision support platform combining cost prediction, benefit optimization, and family health scoring to simplify complex healthcare decisions for consumers and enterprise health plans.</w:t>
      </w:r>
    </w:p>
    <w:p w14:paraId="0023A3E4" w14:textId="77777777" w:rsidR="00507B99" w:rsidRDefault="00507B99" w:rsidP="00507B99">
      <w:pPr>
        <w:pStyle w:val="whitespace-normal"/>
        <w:numPr>
          <w:ilvl w:val="0"/>
          <w:numId w:val="10"/>
        </w:numPr>
      </w:pPr>
      <w:r>
        <w:rPr>
          <w:rStyle w:val="Strong"/>
        </w:rPr>
        <w:t>Healthcare AI Decision Support:</w:t>
      </w:r>
      <w:r>
        <w:t xml:space="preserve"> Designed comprehensive platform combining cost tracking, benefit optimization, and AI-driven health scoring for families, creating unified interface that transformed complex healthcare data into actionable family health insights</w:t>
      </w:r>
    </w:p>
    <w:p w14:paraId="72530664" w14:textId="77777777" w:rsidR="00507B99" w:rsidRDefault="00507B99" w:rsidP="00507B99">
      <w:pPr>
        <w:pStyle w:val="whitespace-normal"/>
        <w:numPr>
          <w:ilvl w:val="0"/>
          <w:numId w:val="10"/>
        </w:numPr>
      </w:pPr>
      <w:r>
        <w:rPr>
          <w:rStyle w:val="Strong"/>
        </w:rPr>
        <w:t>Predictive Analytics UX:</w:t>
      </w:r>
      <w:r>
        <w:t xml:space="preserve"> Created interfaces for AI-powered healthcare recommendations and cost predictions, enabling users to forecast medical expenses and optimize insurance benefits through ML-driven analysis, resulting in 40% improvement in healthcare decision-making speed</w:t>
      </w:r>
    </w:p>
    <w:p w14:paraId="76291CBE" w14:textId="77777777" w:rsidR="00507B99" w:rsidRDefault="00507B99" w:rsidP="00507B99">
      <w:pPr>
        <w:pStyle w:val="whitespace-normal"/>
        <w:numPr>
          <w:ilvl w:val="0"/>
          <w:numId w:val="10"/>
        </w:numPr>
      </w:pPr>
      <w:r>
        <w:rPr>
          <w:rStyle w:val="Strong"/>
        </w:rPr>
        <w:t>Data Visualization:</w:t>
      </w:r>
      <w:r>
        <w:t xml:space="preserve"> Developed complex healthcare data dashboards with ML-driven insights and trend analysis, transforming raw health metrics into intuitive family health scoring algorithms with clear visualizations for preventive care planning</w:t>
      </w:r>
    </w:p>
    <w:p w14:paraId="22409B30" w14:textId="77777777" w:rsidR="00507B99" w:rsidRDefault="00507B99" w:rsidP="00507B99">
      <w:pPr>
        <w:pStyle w:val="whitespace-normal"/>
        <w:numPr>
          <w:ilvl w:val="0"/>
          <w:numId w:val="10"/>
        </w:numPr>
      </w:pPr>
      <w:r>
        <w:rPr>
          <w:rStyle w:val="Strong"/>
        </w:rPr>
        <w:t>Clinical Workflow Integration:</w:t>
      </w:r>
      <w:r>
        <w:t xml:space="preserve"> Designed AI interfaces that respect medical professional workflows while providing decision support, ensuring seamless integration with existing healthcare provider systems and maintaining clinical data integrity</w:t>
      </w:r>
    </w:p>
    <w:p w14:paraId="238E4526" w14:textId="77777777" w:rsidR="00507B99" w:rsidRDefault="00507B99" w:rsidP="00507B99">
      <w:pPr>
        <w:pStyle w:val="whitespace-normal"/>
        <w:numPr>
          <w:ilvl w:val="0"/>
          <w:numId w:val="10"/>
        </w:numPr>
      </w:pPr>
      <w:r>
        <w:rPr>
          <w:rStyle w:val="Strong"/>
        </w:rPr>
        <w:t>Insurance Optimization Engine:</w:t>
      </w:r>
      <w:r>
        <w:t xml:space="preserve"> Developed ML-powered insurance matching system that analyzed family health profiles, usage patterns, and cost predictions to recommend optimal coverage plans, reducing average annual healthcare costs by 25% for users</w:t>
      </w:r>
    </w:p>
    <w:p w14:paraId="23FF8BF0" w14:textId="77777777" w:rsidR="00507B99" w:rsidRDefault="00507B99" w:rsidP="00507B99">
      <w:pPr>
        <w:pStyle w:val="whitespace-normal"/>
        <w:numPr>
          <w:ilvl w:val="0"/>
          <w:numId w:val="10"/>
        </w:numPr>
      </w:pPr>
      <w:r>
        <w:rPr>
          <w:rStyle w:val="Strong"/>
        </w:rPr>
        <w:t>Behavioral Health Analytics:</w:t>
      </w:r>
      <w:r>
        <w:t xml:space="preserve"> Created predictive health scoring interfaces that identified potential health risks and recommended preventive measures, improving user engagement with preventive care by 35% through personalized insights</w:t>
      </w:r>
    </w:p>
    <w:p w14:paraId="1DA83475" w14:textId="77777777" w:rsidR="00507B99" w:rsidRDefault="00507B99" w:rsidP="00507B99">
      <w:pPr>
        <w:pStyle w:val="whitespace-normal"/>
        <w:numPr>
          <w:ilvl w:val="0"/>
          <w:numId w:val="10"/>
        </w:numPr>
      </w:pPr>
      <w:r>
        <w:rPr>
          <w:rStyle w:val="Strong"/>
        </w:rPr>
        <w:t>Collaborative Care Coordination:</w:t>
      </w:r>
      <w:r>
        <w:t xml:space="preserve"> Designed family health management interfaces enabling multiple family members to contribute health data while maintaining privacy controls and enabling coordinated care decisions across family units</w:t>
      </w:r>
    </w:p>
    <w:p w14:paraId="58F11DCE" w14:textId="77777777" w:rsidR="00507B99" w:rsidRDefault="00507B99" w:rsidP="00507B99">
      <w:pPr>
        <w:pStyle w:val="whitespace-normal"/>
        <w:numPr>
          <w:ilvl w:val="0"/>
          <w:numId w:val="10"/>
        </w:numPr>
      </w:pPr>
      <w:r>
        <w:rPr>
          <w:rStyle w:val="Strong"/>
        </w:rPr>
        <w:t>Regulatory Compliance UX:</w:t>
      </w:r>
      <w:r>
        <w:t xml:space="preserve"> Ensured all AI-driven health interfaces met HIPAA compliance standards while maintaining intuitive user experience, successfully passing security audits and enabling enterprise health plan adoption</w:t>
      </w:r>
    </w:p>
    <w:p w14:paraId="3511559B" w14:textId="77777777" w:rsidR="00507B99" w:rsidRDefault="00507B99" w:rsidP="00507B99">
      <w:pPr>
        <w:pStyle w:val="whitespace-normal"/>
        <w:numPr>
          <w:ilvl w:val="0"/>
          <w:numId w:val="10"/>
        </w:numPr>
      </w:pPr>
      <w:r>
        <w:rPr>
          <w:rStyle w:val="Strong"/>
        </w:rPr>
        <w:t>User Research &amp; Testing:</w:t>
      </w:r>
      <w:r>
        <w:t xml:space="preserve"> Conducted extensive usability testing with families, healthcare providers, and insurance professionals to validate AI recommendation accuracy and interface effectiveness across diverse user groups</w:t>
      </w:r>
    </w:p>
    <w:p w14:paraId="750DF91E" w14:textId="77777777" w:rsidR="00507B99" w:rsidRDefault="00507B99" w:rsidP="00507B99">
      <w:pPr>
        <w:pStyle w:val="whitespace-normal"/>
        <w:numPr>
          <w:ilvl w:val="0"/>
          <w:numId w:val="10"/>
        </w:numPr>
      </w:pPr>
      <w:r>
        <w:rPr>
          <w:rStyle w:val="Strong"/>
        </w:rPr>
        <w:t>Cross-functional Leadership:</w:t>
      </w:r>
      <w:r>
        <w:t xml:space="preserve"> Led collaboration between clinical advisory board, data science team, and engineering to ensure AI model outputs translated into meaningful user experiences while maintaining medical accuracy and ethical AI implementation</w:t>
      </w:r>
    </w:p>
    <w:p w14:paraId="21A7A80E" w14:textId="77777777" w:rsidR="00507B99" w:rsidRDefault="00507B99" w:rsidP="00546900">
      <w:pPr>
        <w:pStyle w:val="divdocumentsinglecolumn"/>
        <w:spacing w:before="160" w:line="280" w:lineRule="atLeast"/>
        <w:rPr>
          <w:rStyle w:val="documenttxtBold"/>
          <w:rFonts w:ascii="Century Gothic" w:eastAsia="Century Gothic" w:hAnsi="Century Gothic" w:cs="Century Gothic"/>
          <w:caps/>
          <w:color w:val="231F20"/>
          <w:sz w:val="22"/>
          <w:szCs w:val="22"/>
        </w:rPr>
      </w:pPr>
    </w:p>
    <w:p w14:paraId="019B01D3" w14:textId="135E3F1B" w:rsidR="00C93F78" w:rsidRDefault="00000000" w:rsidP="00546900">
      <w:pPr>
        <w:pStyle w:val="divdocumentsinglecolumn"/>
        <w:spacing w:before="160" w:line="280" w:lineRule="atLeast"/>
        <w:rPr>
          <w:rFonts w:ascii="Century Gothic" w:eastAsia="Century Gothic" w:hAnsi="Century Gothic" w:cs="Century Gothic"/>
          <w:color w:val="231F20"/>
          <w:sz w:val="22"/>
          <w:szCs w:val="22"/>
        </w:rPr>
      </w:pPr>
      <w:r>
        <w:rPr>
          <w:rStyle w:val="documenttxtBold"/>
          <w:rFonts w:ascii="Century Gothic" w:eastAsia="Century Gothic" w:hAnsi="Century Gothic" w:cs="Century Gothic"/>
          <w:caps/>
          <w:color w:val="231F20"/>
          <w:sz w:val="22"/>
          <w:szCs w:val="22"/>
        </w:rPr>
        <w:lastRenderedPageBreak/>
        <w:t>UX Designer - Immersive Healthcare</w:t>
      </w:r>
      <w:r>
        <w:rPr>
          <w:rStyle w:val="singlecolumnspanpaddedlinenth-child1"/>
          <w:rFonts w:ascii="Century Gothic" w:eastAsia="Century Gothic" w:hAnsi="Century Gothic" w:cs="Century Gothic"/>
          <w:color w:val="231F20"/>
          <w:sz w:val="22"/>
          <w:szCs w:val="22"/>
        </w:rPr>
        <w:t xml:space="preserve"> </w:t>
      </w:r>
      <w:r>
        <w:rPr>
          <w:rStyle w:val="span"/>
          <w:rFonts w:ascii="Century Gothic" w:eastAsia="Century Gothic" w:hAnsi="Century Gothic" w:cs="Century Gothic"/>
          <w:color w:val="231F20"/>
          <w:sz w:val="22"/>
          <w:szCs w:val="22"/>
        </w:rPr>
        <w:t>| 01/2022 to 01/2024</w:t>
      </w:r>
      <w:r>
        <w:rPr>
          <w:rStyle w:val="singlecolumnspanpaddedlinenth-child1"/>
          <w:rFonts w:ascii="Century Gothic" w:eastAsia="Century Gothic" w:hAnsi="Century Gothic" w:cs="Century Gothic"/>
          <w:color w:val="231F20"/>
          <w:sz w:val="22"/>
          <w:szCs w:val="22"/>
        </w:rPr>
        <w:t xml:space="preserve"> </w:t>
      </w:r>
    </w:p>
    <w:p w14:paraId="32A1BA5E" w14:textId="77777777" w:rsidR="00C93F78" w:rsidRDefault="00000000" w:rsidP="00546900">
      <w:pPr>
        <w:pStyle w:val="documenttxtBoldParagraph"/>
        <w:spacing w:after="60" w:line="280" w:lineRule="atLeast"/>
        <w:rPr>
          <w:rFonts w:ascii="Century Gothic" w:eastAsia="Century Gothic" w:hAnsi="Century Gothic" w:cs="Century Gothic"/>
          <w:color w:val="231F20"/>
          <w:sz w:val="22"/>
          <w:szCs w:val="22"/>
        </w:rPr>
      </w:pPr>
      <w:proofErr w:type="spellStart"/>
      <w:r>
        <w:rPr>
          <w:rStyle w:val="span"/>
          <w:rFonts w:ascii="Century Gothic" w:eastAsia="Century Gothic" w:hAnsi="Century Gothic" w:cs="Century Gothic"/>
          <w:color w:val="231F20"/>
          <w:sz w:val="22"/>
          <w:szCs w:val="22"/>
        </w:rPr>
        <w:t>Bravemind</w:t>
      </w:r>
      <w:proofErr w:type="spellEnd"/>
      <w:r>
        <w:rPr>
          <w:rStyle w:val="span"/>
          <w:rFonts w:ascii="Century Gothic" w:eastAsia="Century Gothic" w:hAnsi="Century Gothic" w:cs="Century Gothic"/>
          <w:color w:val="231F20"/>
          <w:sz w:val="22"/>
          <w:szCs w:val="22"/>
        </w:rPr>
        <w:t xml:space="preserve"> VR - Remote</w:t>
      </w:r>
    </w:p>
    <w:p w14:paraId="01778344" w14:textId="77777777" w:rsidR="00C93F78" w:rsidRDefault="00000000" w:rsidP="00546900">
      <w:pPr>
        <w:pStyle w:val="p"/>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Company Overview: Startup VR therapy platform using AI-adaptive treatment protocols for anxiety and PTSD treatment</w:t>
      </w:r>
    </w:p>
    <w:p w14:paraId="60F381E2" w14:textId="77777777" w:rsidR="00C93F78" w:rsidRDefault="00000000" w:rsidP="00546900">
      <w:pPr>
        <w:pStyle w:val="divdocumentulli"/>
        <w:numPr>
          <w:ilvl w:val="0"/>
          <w:numId w:val="3"/>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Designed compassionate VR exposure therapy interfaces balancing clinical effectiveness with patient comfort, targeting higher success in treatment completion rates</w:t>
      </w:r>
    </w:p>
    <w:p w14:paraId="78CAA9CE" w14:textId="77777777" w:rsidR="00C93F78" w:rsidRDefault="00000000" w:rsidP="00546900">
      <w:pPr>
        <w:pStyle w:val="divdocumentulli"/>
        <w:numPr>
          <w:ilvl w:val="0"/>
          <w:numId w:val="3"/>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Created AI-adaptive treatment progression system that personalized exposure levels based on real-time biometric feedback and treatment response</w:t>
      </w:r>
    </w:p>
    <w:p w14:paraId="11E14AB6" w14:textId="77777777" w:rsidR="00C93F78" w:rsidRDefault="00000000" w:rsidP="00546900">
      <w:pPr>
        <w:pStyle w:val="divdocumentulli"/>
        <w:numPr>
          <w:ilvl w:val="0"/>
          <w:numId w:val="3"/>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Developed therapist-facing dashboard for session monitoring and AI-assisted treatment customization, reducing session preparation time by 60%</w:t>
      </w:r>
    </w:p>
    <w:p w14:paraId="0AFBD9CC" w14:textId="77777777" w:rsidR="00C93F78" w:rsidRDefault="00000000" w:rsidP="00546900">
      <w:pPr>
        <w:pStyle w:val="divdocumentulli"/>
        <w:numPr>
          <w:ilvl w:val="0"/>
          <w:numId w:val="3"/>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Collaborated with clinical psychologists and ML researchers to ensure therapeutic efficacy while maintaining intuitive user experience</w:t>
      </w:r>
    </w:p>
    <w:p w14:paraId="7ADF2AFE" w14:textId="77777777" w:rsidR="00C93F78" w:rsidRDefault="00000000" w:rsidP="00546900">
      <w:pPr>
        <w:pStyle w:val="divdocumentulli"/>
        <w:numPr>
          <w:ilvl w:val="0"/>
          <w:numId w:val="3"/>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Conducted extensive user testing with patients and healthcare professionals to optimize accessibility and clinical workflow integration</w:t>
      </w:r>
    </w:p>
    <w:p w14:paraId="5E8141D7" w14:textId="77777777" w:rsidR="00C93F78" w:rsidRDefault="00000000" w:rsidP="00546900">
      <w:pPr>
        <w:pStyle w:val="divdocumentulli"/>
        <w:numPr>
          <w:ilvl w:val="0"/>
          <w:numId w:val="3"/>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VR therapy platform using AI-adaptive treatment protocols for anxiety and PTSD treatment</w:t>
      </w:r>
    </w:p>
    <w:p w14:paraId="1FC7C0C8" w14:textId="77777777" w:rsidR="00C93F78" w:rsidRDefault="00000000" w:rsidP="00546900">
      <w:pPr>
        <w:pStyle w:val="divdocumentulli"/>
        <w:numPr>
          <w:ilvl w:val="0"/>
          <w:numId w:val="3"/>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Improving patient engagement scores through empathetic interface design and dynamic treatment models</w:t>
      </w:r>
    </w:p>
    <w:p w14:paraId="4D3B6CCE" w14:textId="6275A32B" w:rsidR="00C93F78" w:rsidRDefault="00000000" w:rsidP="00546900">
      <w:pPr>
        <w:pStyle w:val="divdocumentulli"/>
        <w:numPr>
          <w:ilvl w:val="0"/>
          <w:numId w:val="3"/>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Reduced therapist </w:t>
      </w:r>
      <w:r w:rsidR="00475BB1">
        <w:rPr>
          <w:rStyle w:val="span"/>
          <w:rFonts w:ascii="Century Gothic" w:eastAsia="Century Gothic" w:hAnsi="Century Gothic" w:cs="Century Gothic"/>
          <w:color w:val="231F20"/>
          <w:sz w:val="22"/>
          <w:szCs w:val="22"/>
        </w:rPr>
        <w:t xml:space="preserve">onboarding </w:t>
      </w:r>
      <w:r>
        <w:rPr>
          <w:rStyle w:val="span"/>
          <w:rFonts w:ascii="Century Gothic" w:eastAsia="Century Gothic" w:hAnsi="Century Gothic" w:cs="Century Gothic"/>
          <w:color w:val="231F20"/>
          <w:sz w:val="22"/>
          <w:szCs w:val="22"/>
        </w:rPr>
        <w:t>time by 45% with intuitive clinical dashboard</w:t>
      </w:r>
    </w:p>
    <w:p w14:paraId="7BCA04DB" w14:textId="77777777" w:rsidR="00C93F78" w:rsidRDefault="00000000" w:rsidP="00546900">
      <w:pPr>
        <w:pStyle w:val="divdocumentulli"/>
        <w:numPr>
          <w:ilvl w:val="0"/>
          <w:numId w:val="3"/>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Achieved FDA breakthrough device designation support through human-centered design documentation</w:t>
      </w:r>
    </w:p>
    <w:p w14:paraId="10294697" w14:textId="77777777" w:rsidR="00C93F78" w:rsidRDefault="00000000" w:rsidP="00546900">
      <w:pPr>
        <w:pStyle w:val="divdocumentsinglecolumn"/>
        <w:spacing w:before="160" w:line="280" w:lineRule="atLeast"/>
        <w:rPr>
          <w:rFonts w:ascii="Century Gothic" w:eastAsia="Century Gothic" w:hAnsi="Century Gothic" w:cs="Century Gothic"/>
          <w:color w:val="231F20"/>
          <w:sz w:val="22"/>
          <w:szCs w:val="22"/>
        </w:rPr>
      </w:pPr>
      <w:r>
        <w:rPr>
          <w:rStyle w:val="documenttxtBold"/>
          <w:rFonts w:ascii="Century Gothic" w:eastAsia="Century Gothic" w:hAnsi="Century Gothic" w:cs="Century Gothic"/>
          <w:caps/>
          <w:color w:val="231F20"/>
          <w:sz w:val="22"/>
          <w:szCs w:val="22"/>
        </w:rPr>
        <w:t>Senior UX Director</w:t>
      </w:r>
      <w:r>
        <w:rPr>
          <w:rStyle w:val="singlecolumnspanpaddedlinenth-child1"/>
          <w:rFonts w:ascii="Century Gothic" w:eastAsia="Century Gothic" w:hAnsi="Century Gothic" w:cs="Century Gothic"/>
          <w:color w:val="231F20"/>
          <w:sz w:val="22"/>
          <w:szCs w:val="22"/>
        </w:rPr>
        <w:t xml:space="preserve"> </w:t>
      </w:r>
      <w:r>
        <w:rPr>
          <w:rStyle w:val="span"/>
          <w:rFonts w:ascii="Century Gothic" w:eastAsia="Century Gothic" w:hAnsi="Century Gothic" w:cs="Century Gothic"/>
          <w:color w:val="231F20"/>
          <w:sz w:val="22"/>
          <w:szCs w:val="22"/>
        </w:rPr>
        <w:t>| 06/2021 to 06/2023</w:t>
      </w:r>
      <w:r>
        <w:rPr>
          <w:rStyle w:val="singlecolumnspanpaddedlinenth-child1"/>
          <w:rFonts w:ascii="Century Gothic" w:eastAsia="Century Gothic" w:hAnsi="Century Gothic" w:cs="Century Gothic"/>
          <w:color w:val="231F20"/>
          <w:sz w:val="22"/>
          <w:szCs w:val="22"/>
        </w:rPr>
        <w:t xml:space="preserve"> </w:t>
      </w:r>
    </w:p>
    <w:p w14:paraId="1A85BA17" w14:textId="77777777" w:rsidR="00C93F78" w:rsidRDefault="00000000" w:rsidP="00546900">
      <w:pPr>
        <w:pStyle w:val="documenttxtBoldParagraph"/>
        <w:spacing w:after="60" w:line="280" w:lineRule="atLeast"/>
        <w:rPr>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FCP Euro - Remote</w:t>
      </w:r>
    </w:p>
    <w:p w14:paraId="1740D6C8" w14:textId="77777777" w:rsidR="00C93F78" w:rsidRDefault="00000000" w:rsidP="00546900">
      <w:pPr>
        <w:pStyle w:val="p"/>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Company Overview: FCP Euro is a leading online retailer of genuine and performance parts for European vehicles (BMW, Volvo, Audi, VW, Mercedes, Porsche). With 350,000+ SKUs and a passionate DIY customer base, they provide comprehensive automotive solutions through their e-commerce platform, educational content, and lifetime replacement guarantee. The company focuses on building strong customer relationships by supporting enthusiasts through complex vehicle repairs and modifications with expert guidance and seamless omnichannel experiences.</w:t>
      </w:r>
    </w:p>
    <w:p w14:paraId="2D7C62A4" w14:textId="77777777" w:rsidR="00C93F78" w:rsidRDefault="00000000" w:rsidP="00546900">
      <w:pPr>
        <w:pStyle w:val="divdocumentulli"/>
        <w:numPr>
          <w:ilvl w:val="0"/>
          <w:numId w:val="4"/>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Identify existing user interface elements across FCP Euro that require improvement.</w:t>
      </w:r>
    </w:p>
    <w:p w14:paraId="17E0F8F5" w14:textId="77777777" w:rsidR="00C93F78" w:rsidRDefault="00000000" w:rsidP="00546900">
      <w:pPr>
        <w:pStyle w:val="divdocumentulli"/>
        <w:numPr>
          <w:ilvl w:val="0"/>
          <w:numId w:val="4"/>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Create and manage the UX team, process, and strategy.</w:t>
      </w:r>
    </w:p>
    <w:p w14:paraId="2CBB9E81" w14:textId="77777777" w:rsidR="00C93F78" w:rsidRDefault="00000000" w:rsidP="00546900">
      <w:pPr>
        <w:pStyle w:val="divdocumentulli"/>
        <w:numPr>
          <w:ilvl w:val="0"/>
          <w:numId w:val="4"/>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Communicate and present ideas, ideology, process, planning, and strategy to executive teams.</w:t>
      </w:r>
    </w:p>
    <w:p w14:paraId="34BC89FD" w14:textId="77777777" w:rsidR="00C93F78" w:rsidRDefault="00000000" w:rsidP="00546900">
      <w:pPr>
        <w:pStyle w:val="divdocumentulli"/>
        <w:numPr>
          <w:ilvl w:val="0"/>
          <w:numId w:val="4"/>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Achieved a 5% increase in conversion rates at FCP within 3 months, aiming to raise the overall revenue per year to 6 million.</w:t>
      </w:r>
    </w:p>
    <w:p w14:paraId="4006818E" w14:textId="77777777" w:rsidR="00C93F78" w:rsidRDefault="00000000" w:rsidP="00546900">
      <w:pPr>
        <w:pStyle w:val="divdocumentulli"/>
        <w:numPr>
          <w:ilvl w:val="0"/>
          <w:numId w:val="4"/>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Decreased call center inquiries related to shipping, returns, information, and incorrect shipping details by 45%.</w:t>
      </w:r>
    </w:p>
    <w:p w14:paraId="54A50BD6" w14:textId="77777777" w:rsidR="00C93F78" w:rsidRDefault="00000000" w:rsidP="00546900">
      <w:pPr>
        <w:pStyle w:val="divdocumentulli"/>
        <w:numPr>
          <w:ilvl w:val="0"/>
          <w:numId w:val="4"/>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Establish a strategy and utilize call center data to track current UI issues related to customer concerns.</w:t>
      </w:r>
    </w:p>
    <w:p w14:paraId="5AC3F61E" w14:textId="77777777" w:rsidR="00C93F78" w:rsidRDefault="00000000" w:rsidP="00546900">
      <w:pPr>
        <w:pStyle w:val="divdocumentulli"/>
        <w:numPr>
          <w:ilvl w:val="0"/>
          <w:numId w:val="4"/>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Collaborate with development teams to understand capacity and velocity, ensuring increased efficiency and meeting the development team's needs.</w:t>
      </w:r>
    </w:p>
    <w:p w14:paraId="2AC5D3E3" w14:textId="77BD42E6" w:rsidR="00C93F78" w:rsidRDefault="00000000" w:rsidP="00546900">
      <w:pPr>
        <w:pStyle w:val="divdocumentsinglecolumn"/>
        <w:spacing w:before="160" w:line="280" w:lineRule="atLeast"/>
        <w:rPr>
          <w:rFonts w:ascii="Century Gothic" w:eastAsia="Century Gothic" w:hAnsi="Century Gothic" w:cs="Century Gothic"/>
          <w:color w:val="231F20"/>
          <w:sz w:val="22"/>
          <w:szCs w:val="22"/>
        </w:rPr>
      </w:pPr>
      <w:r>
        <w:rPr>
          <w:rStyle w:val="documenttxtBold"/>
          <w:rFonts w:ascii="Century Gothic" w:eastAsia="Century Gothic" w:hAnsi="Century Gothic" w:cs="Century Gothic"/>
          <w:caps/>
          <w:color w:val="231F20"/>
          <w:sz w:val="22"/>
          <w:szCs w:val="22"/>
        </w:rPr>
        <w:t>Founder &amp; Design Consultant</w:t>
      </w:r>
      <w:r>
        <w:rPr>
          <w:rStyle w:val="singlecolumnspanpaddedlinenth-child1"/>
          <w:rFonts w:ascii="Century Gothic" w:eastAsia="Century Gothic" w:hAnsi="Century Gothic" w:cs="Century Gothic"/>
          <w:color w:val="231F20"/>
          <w:sz w:val="22"/>
          <w:szCs w:val="22"/>
        </w:rPr>
        <w:t xml:space="preserve"> </w:t>
      </w:r>
      <w:r w:rsidR="00420ADE">
        <w:rPr>
          <w:rStyle w:val="documenttxtBold"/>
          <w:rFonts w:ascii="Century Gothic" w:eastAsia="Century Gothic" w:hAnsi="Century Gothic" w:cs="Century Gothic"/>
          <w:caps/>
          <w:color w:val="231F20"/>
          <w:sz w:val="22"/>
          <w:szCs w:val="22"/>
        </w:rPr>
        <w:t xml:space="preserve">| Contractor </w:t>
      </w:r>
      <w:r>
        <w:rPr>
          <w:rStyle w:val="span"/>
          <w:rFonts w:ascii="Century Gothic" w:eastAsia="Century Gothic" w:hAnsi="Century Gothic" w:cs="Century Gothic"/>
          <w:color w:val="231F20"/>
          <w:sz w:val="22"/>
          <w:szCs w:val="22"/>
        </w:rPr>
        <w:t>| 01/2021 to 01/2023</w:t>
      </w:r>
      <w:r>
        <w:rPr>
          <w:rStyle w:val="singlecolumnspanpaddedlinenth-child1"/>
          <w:rFonts w:ascii="Century Gothic" w:eastAsia="Century Gothic" w:hAnsi="Century Gothic" w:cs="Century Gothic"/>
          <w:color w:val="231F20"/>
          <w:sz w:val="22"/>
          <w:szCs w:val="22"/>
        </w:rPr>
        <w:t xml:space="preserve"> </w:t>
      </w:r>
    </w:p>
    <w:p w14:paraId="025E7007" w14:textId="77777777" w:rsidR="00C93F78" w:rsidRDefault="00000000" w:rsidP="00546900">
      <w:pPr>
        <w:pStyle w:val="documenttxtBoldParagraph"/>
        <w:spacing w:after="60" w:line="280" w:lineRule="atLeast"/>
        <w:rPr>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Steele Infusion PM Services - Oceanside</w:t>
      </w:r>
    </w:p>
    <w:p w14:paraId="7BFC77BC" w14:textId="00ABCC3A" w:rsidR="00C93F78" w:rsidRDefault="00000000" w:rsidP="00546900">
      <w:pPr>
        <w:pStyle w:val="p"/>
        <w:spacing w:line="280" w:lineRule="atLeast"/>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Company Overview: Product management and UX consulting specializing in healthcare technology and AI-powered platforms. This is my </w:t>
      </w:r>
      <w:proofErr w:type="spellStart"/>
      <w:proofErr w:type="gramStart"/>
      <w:r>
        <w:rPr>
          <w:rStyle w:val="span"/>
          <w:rFonts w:ascii="Century Gothic" w:eastAsia="Century Gothic" w:hAnsi="Century Gothic" w:cs="Century Gothic"/>
          <w:color w:val="231F20"/>
          <w:sz w:val="22"/>
          <w:szCs w:val="22"/>
        </w:rPr>
        <w:t>fathers</w:t>
      </w:r>
      <w:proofErr w:type="spellEnd"/>
      <w:proofErr w:type="gramEnd"/>
      <w:r>
        <w:rPr>
          <w:rStyle w:val="span"/>
          <w:rFonts w:ascii="Century Gothic" w:eastAsia="Century Gothic" w:hAnsi="Century Gothic" w:cs="Century Gothic"/>
          <w:color w:val="231F20"/>
          <w:sz w:val="22"/>
          <w:szCs w:val="22"/>
        </w:rPr>
        <w:t xml:space="preserve"> business. I </w:t>
      </w:r>
      <w:r w:rsidR="00E318BF">
        <w:rPr>
          <w:rStyle w:val="span"/>
          <w:rFonts w:ascii="Century Gothic" w:eastAsia="Century Gothic" w:hAnsi="Century Gothic" w:cs="Century Gothic"/>
          <w:color w:val="231F20"/>
          <w:sz w:val="22"/>
          <w:szCs w:val="22"/>
        </w:rPr>
        <w:t>help out with the technical and design of his site, software</w:t>
      </w:r>
      <w:r>
        <w:rPr>
          <w:rStyle w:val="span"/>
          <w:rFonts w:ascii="Century Gothic" w:eastAsia="Century Gothic" w:hAnsi="Century Gothic" w:cs="Century Gothic"/>
          <w:color w:val="231F20"/>
          <w:sz w:val="22"/>
          <w:szCs w:val="22"/>
        </w:rPr>
        <w:t xml:space="preserve">, market, </w:t>
      </w:r>
      <w:proofErr w:type="spellStart"/>
      <w:r>
        <w:rPr>
          <w:rStyle w:val="span"/>
          <w:rFonts w:ascii="Century Gothic" w:eastAsia="Century Gothic" w:hAnsi="Century Gothic" w:cs="Century Gothic"/>
          <w:color w:val="231F20"/>
          <w:sz w:val="22"/>
          <w:szCs w:val="22"/>
        </w:rPr>
        <w:t>seo</w:t>
      </w:r>
      <w:proofErr w:type="spellEnd"/>
      <w:r>
        <w:rPr>
          <w:rStyle w:val="span"/>
          <w:rFonts w:ascii="Century Gothic" w:eastAsia="Century Gothic" w:hAnsi="Century Gothic" w:cs="Century Gothic"/>
          <w:color w:val="231F20"/>
          <w:sz w:val="22"/>
          <w:szCs w:val="22"/>
        </w:rPr>
        <w:t xml:space="preserve"> optimiz</w:t>
      </w:r>
      <w:r w:rsidR="00E318BF">
        <w:rPr>
          <w:rStyle w:val="span"/>
          <w:rFonts w:ascii="Century Gothic" w:eastAsia="Century Gothic" w:hAnsi="Century Gothic" w:cs="Century Gothic"/>
          <w:color w:val="231F20"/>
          <w:sz w:val="22"/>
          <w:szCs w:val="22"/>
        </w:rPr>
        <w:t>ation</w:t>
      </w:r>
      <w:r>
        <w:rPr>
          <w:rStyle w:val="span"/>
          <w:rFonts w:ascii="Century Gothic" w:eastAsia="Century Gothic" w:hAnsi="Century Gothic" w:cs="Century Gothic"/>
          <w:color w:val="231F20"/>
          <w:sz w:val="22"/>
          <w:szCs w:val="22"/>
        </w:rPr>
        <w:t xml:space="preserve"> and creat</w:t>
      </w:r>
      <w:r w:rsidR="00E318BF">
        <w:rPr>
          <w:rStyle w:val="span"/>
          <w:rFonts w:ascii="Century Gothic" w:eastAsia="Century Gothic" w:hAnsi="Century Gothic" w:cs="Century Gothic"/>
          <w:color w:val="231F20"/>
          <w:sz w:val="22"/>
          <w:szCs w:val="22"/>
        </w:rPr>
        <w:t>ion of</w:t>
      </w:r>
      <w:r>
        <w:rPr>
          <w:rStyle w:val="span"/>
          <w:rFonts w:ascii="Century Gothic" w:eastAsia="Century Gothic" w:hAnsi="Century Gothic" w:cs="Century Gothic"/>
          <w:color w:val="231F20"/>
          <w:sz w:val="22"/>
          <w:szCs w:val="22"/>
        </w:rPr>
        <w:t xml:space="preserve"> the S-corp.</w:t>
      </w:r>
    </w:p>
    <w:p w14:paraId="1F8A542C" w14:textId="47E8CF87" w:rsidR="00C93F78" w:rsidRDefault="00000000" w:rsidP="00546900">
      <w:pPr>
        <w:pStyle w:val="divdocumentulli"/>
        <w:numPr>
          <w:ilvl w:val="0"/>
          <w:numId w:val="5"/>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Founded and started consultancy serv</w:t>
      </w:r>
      <w:r w:rsidR="00475BB1">
        <w:rPr>
          <w:rStyle w:val="span"/>
          <w:rFonts w:ascii="Century Gothic" w:eastAsia="Century Gothic" w:hAnsi="Century Gothic" w:cs="Century Gothic"/>
          <w:color w:val="231F20"/>
          <w:sz w:val="22"/>
          <w:szCs w:val="22"/>
        </w:rPr>
        <w:t>ices that maintain</w:t>
      </w:r>
      <w:r>
        <w:rPr>
          <w:rStyle w:val="span"/>
          <w:rFonts w:ascii="Century Gothic" w:eastAsia="Century Gothic" w:hAnsi="Century Gothic" w:cs="Century Gothic"/>
          <w:color w:val="231F20"/>
          <w:sz w:val="22"/>
          <w:szCs w:val="22"/>
        </w:rPr>
        <w:t xml:space="preserve"> medical device </w:t>
      </w:r>
      <w:r w:rsidR="00475BB1">
        <w:rPr>
          <w:rStyle w:val="span"/>
          <w:rFonts w:ascii="Century Gothic" w:eastAsia="Century Gothic" w:hAnsi="Century Gothic" w:cs="Century Gothic"/>
          <w:color w:val="231F20"/>
          <w:sz w:val="22"/>
          <w:szCs w:val="22"/>
        </w:rPr>
        <w:t xml:space="preserve">and provide preventative maintenance services that now generates </w:t>
      </w:r>
      <w:r>
        <w:rPr>
          <w:rStyle w:val="span"/>
          <w:rFonts w:ascii="Century Gothic" w:eastAsia="Century Gothic" w:hAnsi="Century Gothic" w:cs="Century Gothic"/>
          <w:color w:val="231F20"/>
          <w:sz w:val="22"/>
          <w:szCs w:val="22"/>
        </w:rPr>
        <w:t>$340K revenue</w:t>
      </w:r>
      <w:r w:rsidR="00475BB1">
        <w:rPr>
          <w:rStyle w:val="span"/>
          <w:rFonts w:ascii="Century Gothic" w:eastAsia="Century Gothic" w:hAnsi="Century Gothic" w:cs="Century Gothic"/>
          <w:color w:val="231F20"/>
          <w:sz w:val="22"/>
          <w:szCs w:val="22"/>
        </w:rPr>
        <w:t xml:space="preserve"> per year</w:t>
      </w:r>
    </w:p>
    <w:p w14:paraId="60E510E1" w14:textId="77777777" w:rsidR="00C93F78" w:rsidRDefault="00000000" w:rsidP="00546900">
      <w:pPr>
        <w:pStyle w:val="divdocumentulli"/>
        <w:numPr>
          <w:ilvl w:val="0"/>
          <w:numId w:val="5"/>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Designed complete infusion pump interface system ensuring FDA compliance and user safety standards, contributing to successful 510(k) submission</w:t>
      </w:r>
    </w:p>
    <w:p w14:paraId="09529EEE" w14:textId="3A9AE42A" w:rsidR="00C93F78" w:rsidRDefault="00000000" w:rsidP="00546900">
      <w:pPr>
        <w:pStyle w:val="divdocumentulli"/>
        <w:numPr>
          <w:ilvl w:val="0"/>
          <w:numId w:val="5"/>
        </w:numPr>
        <w:spacing w:line="280" w:lineRule="atLeast"/>
        <w:ind w:left="240" w:hanging="241"/>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Reduced medical device testing time by </w:t>
      </w:r>
      <w:r w:rsidR="00475BB1">
        <w:rPr>
          <w:rStyle w:val="span"/>
          <w:rFonts w:ascii="Century Gothic" w:eastAsia="Century Gothic" w:hAnsi="Century Gothic" w:cs="Century Gothic"/>
          <w:color w:val="231F20"/>
          <w:sz w:val="22"/>
          <w:szCs w:val="22"/>
        </w:rPr>
        <w:t>30</w:t>
      </w:r>
      <w:r>
        <w:rPr>
          <w:rStyle w:val="span"/>
          <w:rFonts w:ascii="Century Gothic" w:eastAsia="Century Gothic" w:hAnsi="Century Gothic" w:cs="Century Gothic"/>
          <w:color w:val="231F20"/>
          <w:sz w:val="22"/>
          <w:szCs w:val="22"/>
        </w:rPr>
        <w:t xml:space="preserve">% through human factors engineering and integration into device OS for </w:t>
      </w:r>
      <w:r w:rsidR="00475BB1">
        <w:rPr>
          <w:rStyle w:val="span"/>
          <w:rFonts w:ascii="Century Gothic" w:eastAsia="Century Gothic" w:hAnsi="Century Gothic" w:cs="Century Gothic"/>
          <w:color w:val="231F20"/>
          <w:sz w:val="22"/>
          <w:szCs w:val="22"/>
        </w:rPr>
        <w:t>required report generation for clients</w:t>
      </w:r>
    </w:p>
    <w:p w14:paraId="066A712D" w14:textId="6DB64285" w:rsidR="00000A66" w:rsidRDefault="00000A66" w:rsidP="00546900">
      <w:pPr>
        <w:pStyle w:val="divdocumentsinglecolumn"/>
        <w:spacing w:before="160" w:line="280" w:lineRule="atLeast"/>
        <w:rPr>
          <w:rFonts w:ascii="Century Gothic" w:eastAsia="Century Gothic" w:hAnsi="Century Gothic" w:cs="Century Gothic"/>
          <w:color w:val="231F20"/>
          <w:sz w:val="22"/>
          <w:szCs w:val="22"/>
        </w:rPr>
      </w:pPr>
      <w:r w:rsidRPr="00000A66">
        <w:rPr>
          <w:rStyle w:val="documenttxtBold"/>
          <w:rFonts w:ascii="Century Gothic" w:eastAsia="Century Gothic" w:hAnsi="Century Gothic" w:cs="Century Gothic"/>
          <w:caps/>
          <w:color w:val="231F20"/>
          <w:sz w:val="22"/>
          <w:szCs w:val="22"/>
        </w:rPr>
        <w:lastRenderedPageBreak/>
        <w:t xml:space="preserve">Senior UX Design Manager </w:t>
      </w:r>
      <w:r>
        <w:rPr>
          <w:rStyle w:val="span"/>
          <w:rFonts w:ascii="Century Gothic" w:eastAsia="Century Gothic" w:hAnsi="Century Gothic" w:cs="Century Gothic"/>
          <w:color w:val="231F20"/>
          <w:sz w:val="22"/>
          <w:szCs w:val="22"/>
        </w:rPr>
        <w:t>| 06/2019 to 06/2021</w:t>
      </w:r>
      <w:r>
        <w:rPr>
          <w:rStyle w:val="singlecolumnspanpaddedlinenth-child1"/>
          <w:rFonts w:ascii="Century Gothic" w:eastAsia="Century Gothic" w:hAnsi="Century Gothic" w:cs="Century Gothic"/>
          <w:color w:val="231F20"/>
          <w:sz w:val="22"/>
          <w:szCs w:val="22"/>
        </w:rPr>
        <w:t xml:space="preserve"> </w:t>
      </w:r>
    </w:p>
    <w:p w14:paraId="3C847A07" w14:textId="7E5F6A54" w:rsidR="00000A66" w:rsidRDefault="009E5D7C" w:rsidP="00546900">
      <w:pPr>
        <w:pStyle w:val="documenttxtBoldParagraph"/>
        <w:spacing w:after="60" w:line="280" w:lineRule="atLeast"/>
        <w:rPr>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Wayfair - </w:t>
      </w:r>
      <w:r w:rsidR="00E318BF">
        <w:rPr>
          <w:rStyle w:val="span"/>
          <w:rFonts w:ascii="Century Gothic" w:eastAsia="Century Gothic" w:hAnsi="Century Gothic" w:cs="Century Gothic"/>
          <w:color w:val="231F20"/>
          <w:sz w:val="22"/>
          <w:szCs w:val="22"/>
        </w:rPr>
        <w:t>“Castle-Gate”</w:t>
      </w:r>
      <w:r w:rsidR="00000A66">
        <w:rPr>
          <w:rStyle w:val="span"/>
          <w:rFonts w:ascii="Century Gothic" w:eastAsia="Century Gothic" w:hAnsi="Century Gothic" w:cs="Century Gothic"/>
          <w:color w:val="231F20"/>
          <w:sz w:val="22"/>
          <w:szCs w:val="22"/>
        </w:rPr>
        <w:t xml:space="preserve">- </w:t>
      </w:r>
      <w:r w:rsidR="00E318BF">
        <w:rPr>
          <w:rStyle w:val="span"/>
          <w:rFonts w:ascii="Century Gothic" w:eastAsia="Century Gothic" w:hAnsi="Century Gothic" w:cs="Century Gothic"/>
          <w:color w:val="231F20"/>
          <w:sz w:val="22"/>
          <w:szCs w:val="22"/>
        </w:rPr>
        <w:t>Boston MA</w:t>
      </w:r>
    </w:p>
    <w:p w14:paraId="762A61EC" w14:textId="77777777" w:rsidR="00D10263" w:rsidRPr="00D10263" w:rsidRDefault="00D10263" w:rsidP="00D10263">
      <w:pPr>
        <w:pStyle w:val="divdocumentdivsectiontitle"/>
        <w:spacing w:before="300" w:after="80"/>
        <w:rPr>
          <w:rStyle w:val="span"/>
          <w:rFonts w:ascii="Century Gothic" w:eastAsia="Century Gothic" w:hAnsi="Century Gothic" w:cs="Century Gothic"/>
          <w:color w:val="231F20"/>
          <w:sz w:val="22"/>
          <w:szCs w:val="22"/>
        </w:rPr>
      </w:pPr>
      <w:r w:rsidRPr="00D10263">
        <w:rPr>
          <w:rStyle w:val="span"/>
          <w:rFonts w:ascii="Century Gothic" w:eastAsia="Century Gothic" w:hAnsi="Century Gothic" w:cs="Century Gothic"/>
          <w:color w:val="231F20"/>
          <w:sz w:val="22"/>
          <w:szCs w:val="22"/>
        </w:rPr>
        <w:t>Company Overview: E-commerce platform specializing in home goods with complex logistics operations including ocean freight, drayage, and last mile shipping of furniture and home products.</w:t>
      </w:r>
    </w:p>
    <w:p w14:paraId="52FB80B6" w14:textId="77777777" w:rsidR="00D10263" w:rsidRPr="00D10263" w:rsidRDefault="00D10263" w:rsidP="00D10263">
      <w:pPr>
        <w:pStyle w:val="divdocumentdivsectiontitle"/>
        <w:spacing w:before="300" w:after="80"/>
        <w:rPr>
          <w:rStyle w:val="span"/>
          <w:rFonts w:ascii="Century Gothic" w:eastAsia="Century Gothic" w:hAnsi="Century Gothic" w:cs="Century Gothic"/>
          <w:color w:val="231F20"/>
          <w:sz w:val="22"/>
          <w:szCs w:val="22"/>
        </w:rPr>
      </w:pPr>
      <w:r w:rsidRPr="00D10263">
        <w:rPr>
          <w:rStyle w:val="span"/>
          <w:rFonts w:ascii="Century Gothic" w:eastAsia="Century Gothic" w:hAnsi="Century Gothic" w:cs="Century Gothic"/>
          <w:color w:val="231F20"/>
          <w:sz w:val="22"/>
          <w:szCs w:val="22"/>
        </w:rPr>
        <w:t xml:space="preserve">Senior UX Design Manager providing guidance, strategy, process, and design to Wayfair's supply chain teams. Responsibilities include managing a team of five which includes UX Designers, Content Writers, and PMs. Clearly define the strategy and process in which we work and create deliverables that will increase the usability and profit margins of the </w:t>
      </w:r>
      <w:proofErr w:type="spellStart"/>
      <w:r w:rsidRPr="00D10263">
        <w:rPr>
          <w:rStyle w:val="span"/>
          <w:rFonts w:ascii="Century Gothic" w:eastAsia="Century Gothic" w:hAnsi="Century Gothic" w:cs="Century Gothic"/>
          <w:color w:val="231F20"/>
          <w:sz w:val="22"/>
          <w:szCs w:val="22"/>
        </w:rPr>
        <w:t>Castlegate</w:t>
      </w:r>
      <w:proofErr w:type="spellEnd"/>
      <w:r w:rsidRPr="00D10263">
        <w:rPr>
          <w:rStyle w:val="span"/>
          <w:rFonts w:ascii="Century Gothic" w:eastAsia="Century Gothic" w:hAnsi="Century Gothic" w:cs="Century Gothic"/>
          <w:color w:val="231F20"/>
          <w:sz w:val="22"/>
          <w:szCs w:val="22"/>
        </w:rPr>
        <w:t xml:space="preserve"> Product.</w:t>
      </w:r>
    </w:p>
    <w:p w14:paraId="1585A834" w14:textId="77777777" w:rsidR="00D10263" w:rsidRPr="00D10263" w:rsidRDefault="00D10263" w:rsidP="00D10263">
      <w:pPr>
        <w:pStyle w:val="divdocumentdivsectiontitle"/>
        <w:spacing w:before="300" w:after="80"/>
        <w:rPr>
          <w:rStyle w:val="span"/>
          <w:rFonts w:ascii="Century Gothic" w:eastAsia="Century Gothic" w:hAnsi="Century Gothic" w:cs="Century Gothic"/>
          <w:color w:val="231F20"/>
          <w:sz w:val="22"/>
          <w:szCs w:val="22"/>
        </w:rPr>
      </w:pPr>
      <w:r w:rsidRPr="00D10263">
        <w:rPr>
          <w:rStyle w:val="span"/>
          <w:rFonts w:ascii="Century Gothic" w:eastAsia="Century Gothic" w:hAnsi="Century Gothic" w:cs="Century Gothic"/>
          <w:color w:val="231F20"/>
          <w:sz w:val="22"/>
          <w:szCs w:val="22"/>
        </w:rPr>
        <w:t>Activities:</w:t>
      </w:r>
    </w:p>
    <w:p w14:paraId="43927D73" w14:textId="77777777" w:rsidR="00D10263" w:rsidRPr="00D10263" w:rsidRDefault="00D10263" w:rsidP="00D10263">
      <w:pPr>
        <w:pStyle w:val="divdocumentdivsectiontitle"/>
        <w:spacing w:before="300" w:after="80"/>
        <w:rPr>
          <w:rStyle w:val="span"/>
          <w:rFonts w:ascii="Century Gothic" w:eastAsia="Century Gothic" w:hAnsi="Century Gothic" w:cs="Century Gothic"/>
          <w:color w:val="231F20"/>
          <w:sz w:val="22"/>
          <w:szCs w:val="22"/>
        </w:rPr>
      </w:pPr>
      <w:r w:rsidRPr="00D10263">
        <w:rPr>
          <w:rStyle w:val="span"/>
          <w:rFonts w:ascii="Century Gothic" w:eastAsia="Century Gothic" w:hAnsi="Century Gothic" w:cs="Century Gothic"/>
          <w:color w:val="231F20"/>
          <w:sz w:val="22"/>
          <w:szCs w:val="22"/>
        </w:rPr>
        <w:t>Reduced time on task for customer success managers by 18 hours per week by adjusting the information architecture a supplier used to enter products.</w:t>
      </w:r>
    </w:p>
    <w:p w14:paraId="65E38535" w14:textId="6D3B9556" w:rsidR="00D10263" w:rsidRPr="00D10263" w:rsidRDefault="00546900" w:rsidP="00D10263">
      <w:pPr>
        <w:pStyle w:val="divdocumentdivsectiontitle"/>
        <w:spacing w:before="300" w:after="80"/>
        <w:rPr>
          <w:rStyle w:val="span"/>
          <w:rFonts w:ascii="Century Gothic" w:eastAsia="Century Gothic" w:hAnsi="Century Gothic" w:cs="Century Gothic"/>
          <w:color w:val="231F20"/>
          <w:sz w:val="22"/>
          <w:szCs w:val="22"/>
        </w:rPr>
      </w:pPr>
      <w:r>
        <w:rPr>
          <w:rStyle w:val="span"/>
          <w:rFonts w:ascii="Century Gothic" w:eastAsia="Century Gothic" w:hAnsi="Century Gothic" w:cs="Century Gothic"/>
          <w:color w:val="231F20"/>
          <w:sz w:val="22"/>
          <w:szCs w:val="22"/>
        </w:rPr>
        <w:t xml:space="preserve">Lead the team and helped to design the system for logistics shipping and product input </w:t>
      </w:r>
      <w:r w:rsidR="00D10263" w:rsidRPr="00D10263">
        <w:rPr>
          <w:rStyle w:val="span"/>
          <w:rFonts w:ascii="Century Gothic" w:eastAsia="Century Gothic" w:hAnsi="Century Gothic" w:cs="Century Gothic"/>
          <w:color w:val="231F20"/>
          <w:sz w:val="22"/>
          <w:szCs w:val="22"/>
        </w:rPr>
        <w:t>that reduce</w:t>
      </w:r>
      <w:r>
        <w:rPr>
          <w:rStyle w:val="span"/>
          <w:rFonts w:ascii="Century Gothic" w:eastAsia="Century Gothic" w:hAnsi="Century Gothic" w:cs="Century Gothic"/>
          <w:color w:val="231F20"/>
          <w:sz w:val="22"/>
          <w:szCs w:val="22"/>
        </w:rPr>
        <w:t>d new</w:t>
      </w:r>
      <w:r w:rsidR="00D10263" w:rsidRPr="00D10263">
        <w:rPr>
          <w:rStyle w:val="span"/>
          <w:rFonts w:ascii="Century Gothic" w:eastAsia="Century Gothic" w:hAnsi="Century Gothic" w:cs="Century Gothic"/>
          <w:color w:val="231F20"/>
          <w:sz w:val="22"/>
          <w:szCs w:val="22"/>
        </w:rPr>
        <w:t xml:space="preserve"> supplier onboarding and</w:t>
      </w:r>
      <w:r>
        <w:rPr>
          <w:rStyle w:val="span"/>
          <w:rFonts w:ascii="Century Gothic" w:eastAsia="Century Gothic" w:hAnsi="Century Gothic" w:cs="Century Gothic"/>
          <w:color w:val="231F20"/>
          <w:sz w:val="22"/>
          <w:szCs w:val="22"/>
        </w:rPr>
        <w:t xml:space="preserve"> reduced our internal teams</w:t>
      </w:r>
      <w:r w:rsidR="00D10263" w:rsidRPr="00D10263">
        <w:rPr>
          <w:rStyle w:val="span"/>
          <w:rFonts w:ascii="Century Gothic" w:eastAsia="Century Gothic" w:hAnsi="Century Gothic" w:cs="Century Gothic"/>
          <w:color w:val="231F20"/>
          <w:sz w:val="22"/>
          <w:szCs w:val="22"/>
        </w:rPr>
        <w:t xml:space="preserve"> </w:t>
      </w:r>
      <w:r>
        <w:rPr>
          <w:rStyle w:val="span"/>
          <w:rFonts w:ascii="Century Gothic" w:eastAsia="Century Gothic" w:hAnsi="Century Gothic" w:cs="Century Gothic"/>
          <w:color w:val="231F20"/>
          <w:sz w:val="22"/>
          <w:szCs w:val="22"/>
        </w:rPr>
        <w:t xml:space="preserve">(which consisted of product owners and customer success managers) time with clients and products </w:t>
      </w:r>
      <w:r w:rsidR="00D10263" w:rsidRPr="00D10263">
        <w:rPr>
          <w:rStyle w:val="span"/>
          <w:rFonts w:ascii="Century Gothic" w:eastAsia="Century Gothic" w:hAnsi="Century Gothic" w:cs="Century Gothic"/>
          <w:color w:val="231F20"/>
          <w:sz w:val="22"/>
          <w:szCs w:val="22"/>
        </w:rPr>
        <w:t>entry by 8 hours (average time.)</w:t>
      </w:r>
      <w:r>
        <w:rPr>
          <w:rStyle w:val="span"/>
          <w:rFonts w:ascii="Century Gothic" w:eastAsia="Century Gothic" w:hAnsi="Century Gothic" w:cs="Century Gothic"/>
          <w:color w:val="231F20"/>
          <w:sz w:val="22"/>
          <w:szCs w:val="22"/>
        </w:rPr>
        <w:t xml:space="preserve"> per day overall across thousands of suppliers.</w:t>
      </w:r>
      <w:r w:rsidR="00D10263" w:rsidRPr="00D10263">
        <w:rPr>
          <w:rStyle w:val="span"/>
          <w:rFonts w:ascii="Century Gothic" w:eastAsia="Century Gothic" w:hAnsi="Century Gothic" w:cs="Century Gothic"/>
          <w:color w:val="231F20"/>
          <w:sz w:val="22"/>
          <w:szCs w:val="22"/>
        </w:rPr>
        <w:t xml:space="preserve"> This resulted in 16 million in realized/saved revenue for Wayfair.</w:t>
      </w:r>
    </w:p>
    <w:p w14:paraId="5F4779C1" w14:textId="77777777" w:rsidR="00546900" w:rsidRPr="00546900" w:rsidRDefault="00546900" w:rsidP="00546900">
      <w:pPr>
        <w:pStyle w:val="whitespace-normal"/>
        <w:numPr>
          <w:ilvl w:val="0"/>
          <w:numId w:val="9"/>
        </w:numPr>
        <w:rPr>
          <w:rFonts w:ascii="Century Gothic" w:hAnsi="Century Gothic"/>
          <w:sz w:val="22"/>
          <w:szCs w:val="22"/>
        </w:rPr>
      </w:pPr>
      <w:r w:rsidRPr="00546900">
        <w:rPr>
          <w:rFonts w:ascii="Century Gothic" w:hAnsi="Century Gothic"/>
          <w:sz w:val="22"/>
          <w:szCs w:val="22"/>
        </w:rPr>
        <w:t>Create, conceptualize, and refine wireframes, navigation models, and interaction models.</w:t>
      </w:r>
    </w:p>
    <w:p w14:paraId="5416D9AC" w14:textId="4FE22C30" w:rsidR="00546900" w:rsidRPr="00546900" w:rsidRDefault="00546900" w:rsidP="00546900">
      <w:pPr>
        <w:pStyle w:val="whitespace-normal"/>
        <w:numPr>
          <w:ilvl w:val="0"/>
          <w:numId w:val="9"/>
        </w:numPr>
        <w:rPr>
          <w:rFonts w:ascii="Century Gothic" w:hAnsi="Century Gothic"/>
          <w:sz w:val="22"/>
          <w:szCs w:val="22"/>
        </w:rPr>
      </w:pPr>
      <w:r w:rsidRPr="00546900">
        <w:rPr>
          <w:rFonts w:ascii="Century Gothic" w:hAnsi="Century Gothic"/>
          <w:sz w:val="22"/>
          <w:szCs w:val="22"/>
        </w:rPr>
        <w:t>Design and create high-fidelity comps</w:t>
      </w:r>
      <w:r>
        <w:rPr>
          <w:rFonts w:ascii="Century Gothic" w:hAnsi="Century Gothic"/>
          <w:sz w:val="22"/>
          <w:szCs w:val="22"/>
        </w:rPr>
        <w:t xml:space="preserve"> as well as review </w:t>
      </w:r>
      <w:proofErr w:type="gramStart"/>
      <w:r>
        <w:rPr>
          <w:rFonts w:ascii="Century Gothic" w:hAnsi="Century Gothic"/>
          <w:sz w:val="22"/>
          <w:szCs w:val="22"/>
        </w:rPr>
        <w:t>teams</w:t>
      </w:r>
      <w:proofErr w:type="gramEnd"/>
      <w:r>
        <w:rPr>
          <w:rFonts w:ascii="Century Gothic" w:hAnsi="Century Gothic"/>
          <w:sz w:val="22"/>
          <w:szCs w:val="22"/>
        </w:rPr>
        <w:t xml:space="preserve"> work</w:t>
      </w:r>
    </w:p>
    <w:p w14:paraId="0BA97F4B" w14:textId="50E076FC" w:rsidR="00546900" w:rsidRPr="00546900" w:rsidRDefault="00546900" w:rsidP="00546900">
      <w:pPr>
        <w:pStyle w:val="whitespace-normal"/>
        <w:numPr>
          <w:ilvl w:val="0"/>
          <w:numId w:val="9"/>
        </w:numPr>
        <w:rPr>
          <w:rFonts w:ascii="Century Gothic" w:hAnsi="Century Gothic"/>
          <w:sz w:val="22"/>
          <w:szCs w:val="22"/>
        </w:rPr>
      </w:pPr>
      <w:r w:rsidRPr="00546900">
        <w:rPr>
          <w:rFonts w:ascii="Century Gothic" w:hAnsi="Century Gothic"/>
          <w:sz w:val="22"/>
          <w:szCs w:val="22"/>
        </w:rPr>
        <w:t>Oversight of Design and Implementation</w:t>
      </w:r>
      <w:r>
        <w:rPr>
          <w:rFonts w:ascii="Century Gothic" w:hAnsi="Century Gothic"/>
          <w:sz w:val="22"/>
          <w:szCs w:val="22"/>
        </w:rPr>
        <w:t xml:space="preserve"> of teams and cross pollination of other UX teams</w:t>
      </w:r>
    </w:p>
    <w:p w14:paraId="008511A1" w14:textId="107DA865" w:rsidR="00546900" w:rsidRDefault="00546900" w:rsidP="00546900">
      <w:pPr>
        <w:pStyle w:val="whitespace-normal"/>
        <w:numPr>
          <w:ilvl w:val="0"/>
          <w:numId w:val="9"/>
        </w:numPr>
        <w:rPr>
          <w:rFonts w:ascii="Century Gothic" w:hAnsi="Century Gothic"/>
          <w:sz w:val="22"/>
          <w:szCs w:val="22"/>
        </w:rPr>
      </w:pPr>
      <w:r w:rsidRPr="00546900">
        <w:rPr>
          <w:rFonts w:ascii="Century Gothic" w:hAnsi="Century Gothic"/>
          <w:sz w:val="22"/>
          <w:szCs w:val="22"/>
        </w:rPr>
        <w:t xml:space="preserve">Create and refine UX process for </w:t>
      </w:r>
      <w:r>
        <w:rPr>
          <w:rFonts w:ascii="Century Gothic" w:hAnsi="Century Gothic"/>
          <w:sz w:val="22"/>
          <w:szCs w:val="22"/>
        </w:rPr>
        <w:t>our teams and external teams</w:t>
      </w:r>
    </w:p>
    <w:p w14:paraId="2793530D" w14:textId="7B4E313B" w:rsidR="00546900" w:rsidRPr="00546900" w:rsidRDefault="00546900" w:rsidP="00546900">
      <w:pPr>
        <w:pStyle w:val="whitespace-normal"/>
        <w:numPr>
          <w:ilvl w:val="0"/>
          <w:numId w:val="9"/>
        </w:numPr>
        <w:rPr>
          <w:rFonts w:ascii="Century Gothic" w:hAnsi="Century Gothic"/>
          <w:sz w:val="22"/>
          <w:szCs w:val="22"/>
        </w:rPr>
      </w:pPr>
      <w:r>
        <w:rPr>
          <w:rFonts w:ascii="Century Gothic" w:hAnsi="Century Gothic"/>
          <w:sz w:val="22"/>
          <w:szCs w:val="22"/>
        </w:rPr>
        <w:t>Interviews of potential candidates and heavily involved in the hiring process</w:t>
      </w:r>
    </w:p>
    <w:p w14:paraId="0C01F581" w14:textId="05292820" w:rsidR="00546900" w:rsidRPr="00546900" w:rsidRDefault="00546900" w:rsidP="00546900">
      <w:pPr>
        <w:pStyle w:val="whitespace-normal"/>
        <w:numPr>
          <w:ilvl w:val="0"/>
          <w:numId w:val="9"/>
        </w:numPr>
        <w:rPr>
          <w:rFonts w:ascii="Century Gothic" w:hAnsi="Century Gothic"/>
          <w:sz w:val="22"/>
          <w:szCs w:val="22"/>
        </w:rPr>
      </w:pPr>
      <w:r w:rsidRPr="00546900">
        <w:rPr>
          <w:rFonts w:ascii="Century Gothic" w:hAnsi="Century Gothic"/>
          <w:sz w:val="22"/>
          <w:szCs w:val="22"/>
        </w:rPr>
        <w:t xml:space="preserve">Define the strategy and global vision of the </w:t>
      </w:r>
      <w:proofErr w:type="spellStart"/>
      <w:r w:rsidRPr="00546900">
        <w:rPr>
          <w:rFonts w:ascii="Century Gothic" w:hAnsi="Century Gothic"/>
          <w:sz w:val="22"/>
          <w:szCs w:val="22"/>
        </w:rPr>
        <w:t>Castlegate</w:t>
      </w:r>
      <w:proofErr w:type="spellEnd"/>
      <w:r w:rsidRPr="00546900">
        <w:rPr>
          <w:rFonts w:ascii="Century Gothic" w:hAnsi="Century Gothic"/>
          <w:sz w:val="22"/>
          <w:szCs w:val="22"/>
        </w:rPr>
        <w:t xml:space="preserve"> system</w:t>
      </w:r>
      <w:r>
        <w:rPr>
          <w:rFonts w:ascii="Century Gothic" w:hAnsi="Century Gothic"/>
          <w:sz w:val="22"/>
          <w:szCs w:val="22"/>
        </w:rPr>
        <w:t xml:space="preserve"> along with senior leaders and executives</w:t>
      </w:r>
    </w:p>
    <w:p w14:paraId="42340931" w14:textId="3DF22081" w:rsidR="00546900" w:rsidRPr="00546900" w:rsidRDefault="00546900" w:rsidP="00546900">
      <w:pPr>
        <w:pStyle w:val="whitespace-normal"/>
        <w:numPr>
          <w:ilvl w:val="0"/>
          <w:numId w:val="9"/>
        </w:numPr>
        <w:rPr>
          <w:rFonts w:ascii="Century Gothic" w:hAnsi="Century Gothic"/>
          <w:sz w:val="22"/>
          <w:szCs w:val="22"/>
        </w:rPr>
      </w:pPr>
      <w:r>
        <w:rPr>
          <w:rFonts w:ascii="Century Gothic" w:hAnsi="Century Gothic"/>
          <w:sz w:val="22"/>
          <w:szCs w:val="22"/>
        </w:rPr>
        <w:t>Scheduled and lea</w:t>
      </w:r>
      <w:r w:rsidRPr="00546900">
        <w:rPr>
          <w:rFonts w:ascii="Century Gothic" w:hAnsi="Century Gothic"/>
          <w:sz w:val="22"/>
          <w:szCs w:val="22"/>
        </w:rPr>
        <w:t xml:space="preserve">d design critiques and managed partners involved in </w:t>
      </w:r>
      <w:proofErr w:type="spellStart"/>
      <w:r w:rsidRPr="00546900">
        <w:rPr>
          <w:rFonts w:ascii="Century Gothic" w:hAnsi="Century Gothic"/>
          <w:sz w:val="22"/>
          <w:szCs w:val="22"/>
        </w:rPr>
        <w:t>Castlegate</w:t>
      </w:r>
      <w:proofErr w:type="spellEnd"/>
      <w:r w:rsidRPr="00546900">
        <w:rPr>
          <w:rFonts w:ascii="Century Gothic" w:hAnsi="Century Gothic"/>
          <w:sz w:val="22"/>
          <w:szCs w:val="22"/>
        </w:rPr>
        <w:t xml:space="preserve"> and connected applications</w:t>
      </w:r>
    </w:p>
    <w:p w14:paraId="61516C09" w14:textId="1E3AEB9F" w:rsidR="00546900" w:rsidRPr="00546900" w:rsidRDefault="00546900" w:rsidP="00546900">
      <w:pPr>
        <w:pStyle w:val="whitespace-normal"/>
        <w:numPr>
          <w:ilvl w:val="0"/>
          <w:numId w:val="9"/>
        </w:numPr>
        <w:rPr>
          <w:rFonts w:ascii="Century Gothic" w:hAnsi="Century Gothic"/>
          <w:sz w:val="22"/>
          <w:szCs w:val="22"/>
        </w:rPr>
      </w:pPr>
      <w:r w:rsidRPr="00546900">
        <w:rPr>
          <w:rFonts w:ascii="Century Gothic" w:hAnsi="Century Gothic"/>
          <w:sz w:val="22"/>
          <w:szCs w:val="22"/>
        </w:rPr>
        <w:t xml:space="preserve">Onboarding new team members </w:t>
      </w:r>
      <w:r>
        <w:rPr>
          <w:rFonts w:ascii="Century Gothic" w:hAnsi="Century Gothic"/>
          <w:sz w:val="22"/>
          <w:szCs w:val="22"/>
        </w:rPr>
        <w:t>and strategy of assignments for new hires based on skillsets</w:t>
      </w:r>
    </w:p>
    <w:p w14:paraId="0BAA8597" w14:textId="53C0DE76" w:rsidR="00546900" w:rsidRDefault="00546900" w:rsidP="00546900">
      <w:pPr>
        <w:pStyle w:val="whitespace-normal"/>
        <w:numPr>
          <w:ilvl w:val="0"/>
          <w:numId w:val="9"/>
        </w:numPr>
        <w:rPr>
          <w:rFonts w:ascii="Century Gothic" w:hAnsi="Century Gothic"/>
          <w:sz w:val="22"/>
          <w:szCs w:val="22"/>
        </w:rPr>
      </w:pPr>
      <w:r w:rsidRPr="00546900">
        <w:rPr>
          <w:rFonts w:ascii="Century Gothic" w:hAnsi="Century Gothic"/>
          <w:sz w:val="22"/>
          <w:szCs w:val="22"/>
        </w:rPr>
        <w:t>Report</w:t>
      </w:r>
      <w:r>
        <w:rPr>
          <w:rFonts w:ascii="Century Gothic" w:hAnsi="Century Gothic"/>
          <w:sz w:val="22"/>
          <w:szCs w:val="22"/>
        </w:rPr>
        <w:t>ing</w:t>
      </w:r>
      <w:r w:rsidRPr="00546900">
        <w:rPr>
          <w:rFonts w:ascii="Century Gothic" w:hAnsi="Century Gothic"/>
          <w:sz w:val="22"/>
          <w:szCs w:val="22"/>
        </w:rPr>
        <w:t xml:space="preserve"> to Stakeholders the current status of designs</w:t>
      </w:r>
      <w:r>
        <w:rPr>
          <w:rFonts w:ascii="Century Gothic" w:hAnsi="Century Gothic"/>
          <w:sz w:val="22"/>
          <w:szCs w:val="22"/>
        </w:rPr>
        <w:t>, projects</w:t>
      </w:r>
      <w:r w:rsidRPr="00546900">
        <w:rPr>
          <w:rFonts w:ascii="Century Gothic" w:hAnsi="Century Gothic"/>
          <w:sz w:val="22"/>
          <w:szCs w:val="22"/>
        </w:rPr>
        <w:t xml:space="preserve"> and deadlines for multiple teams working </w:t>
      </w:r>
      <w:r>
        <w:rPr>
          <w:rFonts w:ascii="Century Gothic" w:hAnsi="Century Gothic"/>
          <w:sz w:val="22"/>
          <w:szCs w:val="22"/>
        </w:rPr>
        <w:t>within our team</w:t>
      </w:r>
    </w:p>
    <w:p w14:paraId="498F3BB7" w14:textId="234EE43D" w:rsidR="00546900" w:rsidRDefault="00546900" w:rsidP="00546900">
      <w:pPr>
        <w:pStyle w:val="whitespace-normal"/>
        <w:numPr>
          <w:ilvl w:val="0"/>
          <w:numId w:val="9"/>
        </w:numPr>
        <w:rPr>
          <w:rFonts w:ascii="Century Gothic" w:hAnsi="Century Gothic"/>
          <w:sz w:val="22"/>
          <w:szCs w:val="22"/>
        </w:rPr>
      </w:pPr>
      <w:r>
        <w:rPr>
          <w:rFonts w:ascii="Century Gothic" w:hAnsi="Century Gothic"/>
          <w:sz w:val="22"/>
          <w:szCs w:val="22"/>
        </w:rPr>
        <w:t>Managing our internal partners, stakeholders and developer communications</w:t>
      </w:r>
    </w:p>
    <w:p w14:paraId="43ADB91A" w14:textId="193B8BD2" w:rsidR="00546900" w:rsidRPr="00546900" w:rsidRDefault="00546900" w:rsidP="00546900">
      <w:pPr>
        <w:pStyle w:val="whitespace-normal"/>
        <w:numPr>
          <w:ilvl w:val="0"/>
          <w:numId w:val="9"/>
        </w:numPr>
        <w:rPr>
          <w:rFonts w:ascii="Century Gothic" w:hAnsi="Century Gothic"/>
          <w:sz w:val="22"/>
          <w:szCs w:val="22"/>
        </w:rPr>
      </w:pPr>
      <w:r>
        <w:rPr>
          <w:rFonts w:ascii="Century Gothic" w:hAnsi="Century Gothic"/>
          <w:sz w:val="22"/>
          <w:szCs w:val="22"/>
        </w:rPr>
        <w:t>Planning, strategy, structure, roadmaps and overall planning of products</w:t>
      </w:r>
    </w:p>
    <w:p w14:paraId="27D3B00C" w14:textId="77777777" w:rsidR="00546900" w:rsidRPr="00546900" w:rsidRDefault="00546900" w:rsidP="00546900">
      <w:pPr>
        <w:pStyle w:val="whitespace-normal"/>
        <w:numPr>
          <w:ilvl w:val="0"/>
          <w:numId w:val="9"/>
        </w:numPr>
        <w:rPr>
          <w:rFonts w:ascii="Century Gothic" w:hAnsi="Century Gothic"/>
        </w:rPr>
      </w:pPr>
      <w:r w:rsidRPr="00546900">
        <w:rPr>
          <w:rFonts w:ascii="Century Gothic" w:hAnsi="Century Gothic"/>
        </w:rPr>
        <w:t>Managed and provided guidance for underperforming employees and successfully guided 2 off of a PIP.</w:t>
      </w:r>
    </w:p>
    <w:p w14:paraId="371049F5" w14:textId="06E37A73" w:rsidR="00C93F78" w:rsidRDefault="00000000" w:rsidP="00D10263">
      <w:pPr>
        <w:pStyle w:val="divdocumentdivsectiontitle"/>
        <w:spacing w:before="300" w:after="80"/>
        <w:rPr>
          <w:rFonts w:ascii="Palatino Linotype" w:eastAsia="Palatino Linotype" w:hAnsi="Palatino Linotype" w:cs="Palatino Linotype"/>
          <w:b/>
          <w:bCs/>
          <w:caps/>
          <w:spacing w:val="10"/>
        </w:rPr>
      </w:pPr>
      <w:r>
        <w:rPr>
          <w:rFonts w:ascii="Palatino Linotype" w:eastAsia="Palatino Linotype" w:hAnsi="Palatino Linotype" w:cs="Palatino Linotype"/>
          <w:b/>
          <w:bCs/>
          <w:caps/>
          <w:spacing w:val="10"/>
        </w:rPr>
        <w:t>Skills &amp; Expertise</w:t>
      </w:r>
    </w:p>
    <w:p w14:paraId="06F20464" w14:textId="77777777" w:rsidR="00C93F78" w:rsidRDefault="00000000" w:rsidP="00546900">
      <w:pPr>
        <w:pStyle w:val="p"/>
        <w:spacing w:line="280" w:lineRule="atLeast"/>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Figma, Sketch, Adobe Creative Suites, AI, ChatGPT/GPT-4, Claude, Midjourney, Adobe Firefly, Perplexity, Notion AI, ML Dashboard Design, Conversational AI UX, Predictive Analytics Interfaces, AI Ethics in Design, HTML/CSS, Design Systems, Prototyping, Responsive Design, Native Apps, Websites, Software Design, Startups, </w:t>
      </w:r>
    </w:p>
    <w:p w14:paraId="0D9F2648" w14:textId="77777777" w:rsidR="00C93F78" w:rsidRDefault="00000000" w:rsidP="00546900">
      <w:pPr>
        <w:pStyle w:val="divdocumentdivsectiontitle"/>
        <w:spacing w:before="300" w:after="80"/>
        <w:rPr>
          <w:rFonts w:ascii="Palatino Linotype" w:eastAsia="Palatino Linotype" w:hAnsi="Palatino Linotype" w:cs="Palatino Linotype"/>
          <w:b/>
          <w:bCs/>
          <w:caps/>
          <w:spacing w:val="10"/>
        </w:rPr>
      </w:pPr>
      <w:r>
        <w:rPr>
          <w:rFonts w:ascii="Palatino Linotype" w:eastAsia="Palatino Linotype" w:hAnsi="Palatino Linotype" w:cs="Palatino Linotype"/>
          <w:b/>
          <w:bCs/>
          <w:caps/>
          <w:spacing w:val="10"/>
        </w:rPr>
        <w:t>Leadership And Mentorship</w:t>
      </w:r>
    </w:p>
    <w:p w14:paraId="79B7AAB6" w14:textId="77777777" w:rsidR="00546900" w:rsidRDefault="00546900" w:rsidP="00546900">
      <w:pPr>
        <w:pStyle w:val="divdocumentulli"/>
        <w:numPr>
          <w:ilvl w:val="0"/>
          <w:numId w:val="7"/>
        </w:numPr>
        <w:pBdr>
          <w:left w:val="none" w:sz="0" w:space="0" w:color="auto"/>
        </w:pBdr>
        <w:spacing w:line="280" w:lineRule="atLeast"/>
        <w:ind w:left="270" w:hanging="241"/>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Built and led design teams ranging from 3-8 designers across multiple organizations</w:t>
      </w:r>
    </w:p>
    <w:p w14:paraId="161CF2E5" w14:textId="77777777" w:rsidR="00546900" w:rsidRDefault="00546900" w:rsidP="00546900">
      <w:pPr>
        <w:pStyle w:val="divdocumentulli"/>
        <w:numPr>
          <w:ilvl w:val="0"/>
          <w:numId w:val="7"/>
        </w:numPr>
        <w:spacing w:line="280" w:lineRule="atLeast"/>
        <w:ind w:left="270" w:hanging="241"/>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Mentored 15+ junior and mid-level designers on AI interface design, user research, and career development</w:t>
      </w:r>
    </w:p>
    <w:p w14:paraId="6F9EE885" w14:textId="77777777" w:rsidR="00546900" w:rsidRDefault="00546900" w:rsidP="00546900">
      <w:pPr>
        <w:pStyle w:val="divdocumentulli"/>
        <w:numPr>
          <w:ilvl w:val="0"/>
          <w:numId w:val="7"/>
        </w:numPr>
        <w:spacing w:line="280" w:lineRule="atLeast"/>
        <w:ind w:left="270" w:hanging="241"/>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Established design operations and processes at 4 companies, improving design-to-development handoff by average of 60%</w:t>
      </w:r>
    </w:p>
    <w:p w14:paraId="3E4B3266" w14:textId="77777777" w:rsidR="00546900" w:rsidRDefault="00546900" w:rsidP="00546900">
      <w:pPr>
        <w:pStyle w:val="divdocumentulli"/>
        <w:numPr>
          <w:ilvl w:val="0"/>
          <w:numId w:val="7"/>
        </w:numPr>
        <w:spacing w:line="280" w:lineRule="atLeast"/>
        <w:ind w:left="270" w:hanging="241"/>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lastRenderedPageBreak/>
        <w:t>Regular speaker at UX conferences on AI design ethics and human-AI interaction patterns</w:t>
      </w:r>
    </w:p>
    <w:p w14:paraId="65D94519" w14:textId="77777777" w:rsidR="00546900" w:rsidRDefault="00546900" w:rsidP="00546900">
      <w:pPr>
        <w:pStyle w:val="divdocumentulli"/>
        <w:numPr>
          <w:ilvl w:val="0"/>
          <w:numId w:val="7"/>
        </w:numPr>
        <w:spacing w:line="280" w:lineRule="atLeast"/>
        <w:ind w:left="270" w:hanging="241"/>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Active contributor to design community through design system documentation and open-source AI design resources</w:t>
      </w:r>
    </w:p>
    <w:p w14:paraId="520B80B2" w14:textId="77777777" w:rsidR="00546900" w:rsidRDefault="00546900" w:rsidP="00546900">
      <w:pPr>
        <w:pStyle w:val="divdocumentdivsectiontitle"/>
        <w:spacing w:before="300" w:after="80"/>
        <w:rPr>
          <w:rFonts w:ascii="Palatino Linotype" w:eastAsia="Palatino Linotype" w:hAnsi="Palatino Linotype" w:cs="Palatino Linotype"/>
          <w:b/>
          <w:bCs/>
          <w:caps/>
          <w:spacing w:val="10"/>
        </w:rPr>
      </w:pPr>
    </w:p>
    <w:p w14:paraId="548E8FAD" w14:textId="77777777" w:rsidR="00C93F78" w:rsidRDefault="00000000">
      <w:pPr>
        <w:pStyle w:val="divdocumentdivsectiontitle"/>
        <w:spacing w:before="300" w:after="80"/>
        <w:rPr>
          <w:rFonts w:ascii="Palatino Linotype" w:eastAsia="Palatino Linotype" w:hAnsi="Palatino Linotype" w:cs="Palatino Linotype"/>
          <w:b/>
          <w:bCs/>
          <w:caps/>
          <w:spacing w:val="10"/>
        </w:rPr>
      </w:pPr>
      <w:r>
        <w:rPr>
          <w:rFonts w:ascii="Palatino Linotype" w:eastAsia="Palatino Linotype" w:hAnsi="Palatino Linotype" w:cs="Palatino Linotype"/>
          <w:b/>
          <w:bCs/>
          <w:caps/>
          <w:spacing w:val="10"/>
        </w:rPr>
        <w:t>Portfolio</w:t>
      </w:r>
    </w:p>
    <w:p w14:paraId="7C2ABEDA" w14:textId="77777777" w:rsidR="00C93F78" w:rsidRDefault="00000000">
      <w:pPr>
        <w:pStyle w:val="p"/>
        <w:spacing w:line="280" w:lineRule="atLeast"/>
        <w:ind w:left="700"/>
        <w:rPr>
          <w:rFonts w:ascii="Century Gothic" w:eastAsia="Century Gothic" w:hAnsi="Century Gothic" w:cs="Century Gothic"/>
          <w:color w:val="231F20"/>
          <w:sz w:val="22"/>
          <w:szCs w:val="22"/>
        </w:rPr>
      </w:pPr>
      <w:r>
        <w:rPr>
          <w:rFonts w:ascii="Century Gothic" w:eastAsia="Century Gothic" w:hAnsi="Century Gothic" w:cs="Century Gothic"/>
          <w:color w:val="231F20"/>
          <w:sz w:val="22"/>
          <w:szCs w:val="22"/>
        </w:rPr>
        <w:t>https://Sonny-Steele.com</w:t>
      </w:r>
    </w:p>
    <w:p w14:paraId="0EE8BDB0" w14:textId="77777777" w:rsidR="00C93F78" w:rsidRDefault="00000000">
      <w:pPr>
        <w:spacing w:line="14" w:lineRule="exact"/>
      </w:pPr>
      <w:r>
        <w:rPr>
          <w:color w:val="FFFFFF"/>
          <w:sz w:val="2"/>
        </w:rPr>
        <w:t>#HRJ#18326c70-481c-450a-b414-ed3b153684cf#</w:t>
      </w:r>
    </w:p>
    <w:sectPr w:rsidR="00C93F78">
      <w:pgSz w:w="12240" w:h="15840"/>
      <w:pgMar w:top="600" w:right="800" w:bottom="60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26DC01BA-EA22-4C4A-8B46-ADA517C45695}"/>
  </w:font>
  <w:font w:name="Times New Roman">
    <w:panose1 w:val="02020603050405020304"/>
    <w:charset w:val="00"/>
    <w:family w:val="roman"/>
    <w:pitch w:val="variable"/>
    <w:sig w:usb0="E0002EFF" w:usb1="C000785B" w:usb2="00000009" w:usb3="00000000" w:csb0="000001FF" w:csb1="00000000"/>
    <w:embedRegular r:id="rId2" w:fontKey="{B946A954-2CE3-BB45-9EEE-FB9D541FDEAE}"/>
    <w:embedBold r:id="rId3" w:fontKey="{9162A376-6C07-CD4F-8BE5-6984D1CE438C}"/>
    <w:embedItalic r:id="rId4" w:fontKey="{D8254FA0-D024-3B4D-A0F2-E152507C0C00}"/>
    <w:embedBoldItalic r:id="rId5" w:fontKey="{DC33323B-7D61-964F-876F-FC7417DD90D0}"/>
  </w:font>
  <w:font w:name="Courier New">
    <w:panose1 w:val="02070309020205020404"/>
    <w:charset w:val="00"/>
    <w:family w:val="modern"/>
    <w:pitch w:val="fixed"/>
    <w:sig w:usb0="E0002EFF" w:usb1="C0007843" w:usb2="00000009" w:usb3="00000000" w:csb0="000001FF" w:csb1="00000000"/>
    <w:embedRegular r:id="rId6" w:fontKey="{DE4D5FBE-4E25-C745-ACF3-0114680E92B7}"/>
  </w:font>
  <w:font w:name="Wingdings">
    <w:panose1 w:val="05000000000000000000"/>
    <w:charset w:val="4D"/>
    <w:family w:val="decorative"/>
    <w:pitch w:val="variable"/>
    <w:sig w:usb0="00000003" w:usb1="00000000" w:usb2="00000000" w:usb3="00000000" w:csb0="80000001" w:csb1="00000000"/>
    <w:embedRegular r:id="rId7" w:fontKey="{108E16C6-A53B-BF47-9E25-8743C010C869}"/>
  </w:font>
  <w:font w:name="Palatino Linotype">
    <w:panose1 w:val="02040502050505030304"/>
    <w:charset w:val="00"/>
    <w:family w:val="roman"/>
    <w:pitch w:val="variable"/>
    <w:sig w:usb0="E0000287" w:usb1="40000013" w:usb2="00000000" w:usb3="00000000" w:csb0="0000019F" w:csb1="00000000"/>
    <w:embedRegular r:id="rId8" w:fontKey="{7FB1076B-C0C5-D742-9BC4-1ADCD7F2C9D7}"/>
    <w:embedBold r:id="rId9" w:fontKey="{3D9A5B88-F2DA-E745-825C-B27D65E8B25B}"/>
  </w:font>
  <w:font w:name="Century Gothic">
    <w:panose1 w:val="020B0502020202020204"/>
    <w:charset w:val="00"/>
    <w:family w:val="swiss"/>
    <w:pitch w:val="variable"/>
    <w:sig w:usb0="00000287" w:usb1="00000000" w:usb2="00000000" w:usb3="00000000" w:csb0="0000009F" w:csb1="00000000"/>
    <w:embedRegular r:id="rId10" w:fontKey="{D115A56B-8E3D-304B-9918-8385520D1A76}"/>
    <w:embedBold r:id="rId11" w:fontKey="{67CF7378-10AE-FD40-834B-06287104E7C8}"/>
  </w:font>
  <w:font w:name="Arial">
    <w:panose1 w:val="020B0604020202020204"/>
    <w:charset w:val="00"/>
    <w:family w:val="swiss"/>
    <w:pitch w:val="variable"/>
    <w:sig w:usb0="E0002EFF" w:usb1="C000785B" w:usb2="00000009" w:usb3="00000000" w:csb0="000001FF" w:csb1="00000000"/>
    <w:embedRegular r:id="rId12" w:fontKey="{649091F7-AC0B-5846-99BA-A2A181E94BC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4B4AE1C0">
      <w:start w:val="1"/>
      <w:numFmt w:val="bullet"/>
      <w:lvlText w:val=""/>
      <w:lvlJc w:val="left"/>
      <w:pPr>
        <w:ind w:left="720" w:hanging="360"/>
      </w:pPr>
      <w:rPr>
        <w:rFonts w:ascii="Symbol" w:hAnsi="Symbol"/>
      </w:rPr>
    </w:lvl>
    <w:lvl w:ilvl="1" w:tplc="1E60B6C6">
      <w:start w:val="1"/>
      <w:numFmt w:val="bullet"/>
      <w:lvlText w:val="o"/>
      <w:lvlJc w:val="left"/>
      <w:pPr>
        <w:tabs>
          <w:tab w:val="num" w:pos="1440"/>
        </w:tabs>
        <w:ind w:left="1440" w:hanging="360"/>
      </w:pPr>
      <w:rPr>
        <w:rFonts w:ascii="Courier New" w:hAnsi="Courier New"/>
      </w:rPr>
    </w:lvl>
    <w:lvl w:ilvl="2" w:tplc="76D8B632">
      <w:start w:val="1"/>
      <w:numFmt w:val="bullet"/>
      <w:lvlText w:val=""/>
      <w:lvlJc w:val="left"/>
      <w:pPr>
        <w:tabs>
          <w:tab w:val="num" w:pos="2160"/>
        </w:tabs>
        <w:ind w:left="2160" w:hanging="360"/>
      </w:pPr>
      <w:rPr>
        <w:rFonts w:ascii="Wingdings" w:hAnsi="Wingdings"/>
      </w:rPr>
    </w:lvl>
    <w:lvl w:ilvl="3" w:tplc="0E16D596">
      <w:start w:val="1"/>
      <w:numFmt w:val="bullet"/>
      <w:lvlText w:val=""/>
      <w:lvlJc w:val="left"/>
      <w:pPr>
        <w:tabs>
          <w:tab w:val="num" w:pos="2880"/>
        </w:tabs>
        <w:ind w:left="2880" w:hanging="360"/>
      </w:pPr>
      <w:rPr>
        <w:rFonts w:ascii="Symbol" w:hAnsi="Symbol"/>
      </w:rPr>
    </w:lvl>
    <w:lvl w:ilvl="4" w:tplc="90D0F9EA">
      <w:start w:val="1"/>
      <w:numFmt w:val="bullet"/>
      <w:lvlText w:val="o"/>
      <w:lvlJc w:val="left"/>
      <w:pPr>
        <w:tabs>
          <w:tab w:val="num" w:pos="3600"/>
        </w:tabs>
        <w:ind w:left="3600" w:hanging="360"/>
      </w:pPr>
      <w:rPr>
        <w:rFonts w:ascii="Courier New" w:hAnsi="Courier New"/>
      </w:rPr>
    </w:lvl>
    <w:lvl w:ilvl="5" w:tplc="093202C8">
      <w:start w:val="1"/>
      <w:numFmt w:val="bullet"/>
      <w:lvlText w:val=""/>
      <w:lvlJc w:val="left"/>
      <w:pPr>
        <w:tabs>
          <w:tab w:val="num" w:pos="4320"/>
        </w:tabs>
        <w:ind w:left="4320" w:hanging="360"/>
      </w:pPr>
      <w:rPr>
        <w:rFonts w:ascii="Wingdings" w:hAnsi="Wingdings"/>
      </w:rPr>
    </w:lvl>
    <w:lvl w:ilvl="6" w:tplc="2C1CA45C">
      <w:start w:val="1"/>
      <w:numFmt w:val="bullet"/>
      <w:lvlText w:val=""/>
      <w:lvlJc w:val="left"/>
      <w:pPr>
        <w:tabs>
          <w:tab w:val="num" w:pos="5040"/>
        </w:tabs>
        <w:ind w:left="5040" w:hanging="360"/>
      </w:pPr>
      <w:rPr>
        <w:rFonts w:ascii="Symbol" w:hAnsi="Symbol"/>
      </w:rPr>
    </w:lvl>
    <w:lvl w:ilvl="7" w:tplc="DF821C92">
      <w:start w:val="1"/>
      <w:numFmt w:val="bullet"/>
      <w:lvlText w:val="o"/>
      <w:lvlJc w:val="left"/>
      <w:pPr>
        <w:tabs>
          <w:tab w:val="num" w:pos="5760"/>
        </w:tabs>
        <w:ind w:left="5760" w:hanging="360"/>
      </w:pPr>
      <w:rPr>
        <w:rFonts w:ascii="Courier New" w:hAnsi="Courier New"/>
      </w:rPr>
    </w:lvl>
    <w:lvl w:ilvl="8" w:tplc="8A1A8EF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134C8E2C">
      <w:start w:val="1"/>
      <w:numFmt w:val="bullet"/>
      <w:lvlText w:val=""/>
      <w:lvlJc w:val="left"/>
      <w:pPr>
        <w:ind w:left="720" w:hanging="360"/>
      </w:pPr>
      <w:rPr>
        <w:rFonts w:ascii="Symbol" w:hAnsi="Symbol"/>
      </w:rPr>
    </w:lvl>
    <w:lvl w:ilvl="1" w:tplc="911C6882">
      <w:start w:val="1"/>
      <w:numFmt w:val="bullet"/>
      <w:lvlText w:val="o"/>
      <w:lvlJc w:val="left"/>
      <w:pPr>
        <w:tabs>
          <w:tab w:val="num" w:pos="1440"/>
        </w:tabs>
        <w:ind w:left="1440" w:hanging="360"/>
      </w:pPr>
      <w:rPr>
        <w:rFonts w:ascii="Courier New" w:hAnsi="Courier New"/>
      </w:rPr>
    </w:lvl>
    <w:lvl w:ilvl="2" w:tplc="DF4E6B10">
      <w:start w:val="1"/>
      <w:numFmt w:val="bullet"/>
      <w:lvlText w:val=""/>
      <w:lvlJc w:val="left"/>
      <w:pPr>
        <w:tabs>
          <w:tab w:val="num" w:pos="2160"/>
        </w:tabs>
        <w:ind w:left="2160" w:hanging="360"/>
      </w:pPr>
      <w:rPr>
        <w:rFonts w:ascii="Wingdings" w:hAnsi="Wingdings"/>
      </w:rPr>
    </w:lvl>
    <w:lvl w:ilvl="3" w:tplc="A3929008">
      <w:start w:val="1"/>
      <w:numFmt w:val="bullet"/>
      <w:lvlText w:val=""/>
      <w:lvlJc w:val="left"/>
      <w:pPr>
        <w:tabs>
          <w:tab w:val="num" w:pos="2880"/>
        </w:tabs>
        <w:ind w:left="2880" w:hanging="360"/>
      </w:pPr>
      <w:rPr>
        <w:rFonts w:ascii="Symbol" w:hAnsi="Symbol"/>
      </w:rPr>
    </w:lvl>
    <w:lvl w:ilvl="4" w:tplc="09A2DF12">
      <w:start w:val="1"/>
      <w:numFmt w:val="bullet"/>
      <w:lvlText w:val="o"/>
      <w:lvlJc w:val="left"/>
      <w:pPr>
        <w:tabs>
          <w:tab w:val="num" w:pos="3600"/>
        </w:tabs>
        <w:ind w:left="3600" w:hanging="360"/>
      </w:pPr>
      <w:rPr>
        <w:rFonts w:ascii="Courier New" w:hAnsi="Courier New"/>
      </w:rPr>
    </w:lvl>
    <w:lvl w:ilvl="5" w:tplc="59D0EE44">
      <w:start w:val="1"/>
      <w:numFmt w:val="bullet"/>
      <w:lvlText w:val=""/>
      <w:lvlJc w:val="left"/>
      <w:pPr>
        <w:tabs>
          <w:tab w:val="num" w:pos="4320"/>
        </w:tabs>
        <w:ind w:left="4320" w:hanging="360"/>
      </w:pPr>
      <w:rPr>
        <w:rFonts w:ascii="Wingdings" w:hAnsi="Wingdings"/>
      </w:rPr>
    </w:lvl>
    <w:lvl w:ilvl="6" w:tplc="6CC05B9A">
      <w:start w:val="1"/>
      <w:numFmt w:val="bullet"/>
      <w:lvlText w:val=""/>
      <w:lvlJc w:val="left"/>
      <w:pPr>
        <w:tabs>
          <w:tab w:val="num" w:pos="5040"/>
        </w:tabs>
        <w:ind w:left="5040" w:hanging="360"/>
      </w:pPr>
      <w:rPr>
        <w:rFonts w:ascii="Symbol" w:hAnsi="Symbol"/>
      </w:rPr>
    </w:lvl>
    <w:lvl w:ilvl="7" w:tplc="A372F83C">
      <w:start w:val="1"/>
      <w:numFmt w:val="bullet"/>
      <w:lvlText w:val="o"/>
      <w:lvlJc w:val="left"/>
      <w:pPr>
        <w:tabs>
          <w:tab w:val="num" w:pos="5760"/>
        </w:tabs>
        <w:ind w:left="5760" w:hanging="360"/>
      </w:pPr>
      <w:rPr>
        <w:rFonts w:ascii="Courier New" w:hAnsi="Courier New"/>
      </w:rPr>
    </w:lvl>
    <w:lvl w:ilvl="8" w:tplc="CD42D88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3FCE496A">
      <w:start w:val="1"/>
      <w:numFmt w:val="bullet"/>
      <w:lvlText w:val=""/>
      <w:lvlJc w:val="left"/>
      <w:pPr>
        <w:ind w:left="720" w:hanging="360"/>
      </w:pPr>
      <w:rPr>
        <w:rFonts w:ascii="Symbol" w:hAnsi="Symbol"/>
      </w:rPr>
    </w:lvl>
    <w:lvl w:ilvl="1" w:tplc="EA2C1BAE">
      <w:start w:val="1"/>
      <w:numFmt w:val="bullet"/>
      <w:lvlText w:val="o"/>
      <w:lvlJc w:val="left"/>
      <w:pPr>
        <w:tabs>
          <w:tab w:val="num" w:pos="1440"/>
        </w:tabs>
        <w:ind w:left="1440" w:hanging="360"/>
      </w:pPr>
      <w:rPr>
        <w:rFonts w:ascii="Courier New" w:hAnsi="Courier New"/>
      </w:rPr>
    </w:lvl>
    <w:lvl w:ilvl="2" w:tplc="2E0A9D1C">
      <w:start w:val="1"/>
      <w:numFmt w:val="bullet"/>
      <w:lvlText w:val=""/>
      <w:lvlJc w:val="left"/>
      <w:pPr>
        <w:tabs>
          <w:tab w:val="num" w:pos="2160"/>
        </w:tabs>
        <w:ind w:left="2160" w:hanging="360"/>
      </w:pPr>
      <w:rPr>
        <w:rFonts w:ascii="Wingdings" w:hAnsi="Wingdings"/>
      </w:rPr>
    </w:lvl>
    <w:lvl w:ilvl="3" w:tplc="D1DC8FFC">
      <w:start w:val="1"/>
      <w:numFmt w:val="bullet"/>
      <w:lvlText w:val=""/>
      <w:lvlJc w:val="left"/>
      <w:pPr>
        <w:tabs>
          <w:tab w:val="num" w:pos="2880"/>
        </w:tabs>
        <w:ind w:left="2880" w:hanging="360"/>
      </w:pPr>
      <w:rPr>
        <w:rFonts w:ascii="Symbol" w:hAnsi="Symbol"/>
      </w:rPr>
    </w:lvl>
    <w:lvl w:ilvl="4" w:tplc="397CD718">
      <w:start w:val="1"/>
      <w:numFmt w:val="bullet"/>
      <w:lvlText w:val="o"/>
      <w:lvlJc w:val="left"/>
      <w:pPr>
        <w:tabs>
          <w:tab w:val="num" w:pos="3600"/>
        </w:tabs>
        <w:ind w:left="3600" w:hanging="360"/>
      </w:pPr>
      <w:rPr>
        <w:rFonts w:ascii="Courier New" w:hAnsi="Courier New"/>
      </w:rPr>
    </w:lvl>
    <w:lvl w:ilvl="5" w:tplc="6F882DDE">
      <w:start w:val="1"/>
      <w:numFmt w:val="bullet"/>
      <w:lvlText w:val=""/>
      <w:lvlJc w:val="left"/>
      <w:pPr>
        <w:tabs>
          <w:tab w:val="num" w:pos="4320"/>
        </w:tabs>
        <w:ind w:left="4320" w:hanging="360"/>
      </w:pPr>
      <w:rPr>
        <w:rFonts w:ascii="Wingdings" w:hAnsi="Wingdings"/>
      </w:rPr>
    </w:lvl>
    <w:lvl w:ilvl="6" w:tplc="08889DB8">
      <w:start w:val="1"/>
      <w:numFmt w:val="bullet"/>
      <w:lvlText w:val=""/>
      <w:lvlJc w:val="left"/>
      <w:pPr>
        <w:tabs>
          <w:tab w:val="num" w:pos="5040"/>
        </w:tabs>
        <w:ind w:left="5040" w:hanging="360"/>
      </w:pPr>
      <w:rPr>
        <w:rFonts w:ascii="Symbol" w:hAnsi="Symbol"/>
      </w:rPr>
    </w:lvl>
    <w:lvl w:ilvl="7" w:tplc="309AD1CA">
      <w:start w:val="1"/>
      <w:numFmt w:val="bullet"/>
      <w:lvlText w:val="o"/>
      <w:lvlJc w:val="left"/>
      <w:pPr>
        <w:tabs>
          <w:tab w:val="num" w:pos="5760"/>
        </w:tabs>
        <w:ind w:left="5760" w:hanging="360"/>
      </w:pPr>
      <w:rPr>
        <w:rFonts w:ascii="Courier New" w:hAnsi="Courier New"/>
      </w:rPr>
    </w:lvl>
    <w:lvl w:ilvl="8" w:tplc="F224E27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5E184668">
      <w:start w:val="1"/>
      <w:numFmt w:val="bullet"/>
      <w:lvlText w:val=""/>
      <w:lvlJc w:val="left"/>
      <w:pPr>
        <w:ind w:left="720" w:hanging="360"/>
      </w:pPr>
      <w:rPr>
        <w:rFonts w:ascii="Symbol" w:hAnsi="Symbol"/>
      </w:rPr>
    </w:lvl>
    <w:lvl w:ilvl="1" w:tplc="6204878A">
      <w:start w:val="1"/>
      <w:numFmt w:val="bullet"/>
      <w:lvlText w:val="o"/>
      <w:lvlJc w:val="left"/>
      <w:pPr>
        <w:tabs>
          <w:tab w:val="num" w:pos="1440"/>
        </w:tabs>
        <w:ind w:left="1440" w:hanging="360"/>
      </w:pPr>
      <w:rPr>
        <w:rFonts w:ascii="Courier New" w:hAnsi="Courier New"/>
      </w:rPr>
    </w:lvl>
    <w:lvl w:ilvl="2" w:tplc="58BEE9D0">
      <w:start w:val="1"/>
      <w:numFmt w:val="bullet"/>
      <w:lvlText w:val=""/>
      <w:lvlJc w:val="left"/>
      <w:pPr>
        <w:tabs>
          <w:tab w:val="num" w:pos="2160"/>
        </w:tabs>
        <w:ind w:left="2160" w:hanging="360"/>
      </w:pPr>
      <w:rPr>
        <w:rFonts w:ascii="Wingdings" w:hAnsi="Wingdings"/>
      </w:rPr>
    </w:lvl>
    <w:lvl w:ilvl="3" w:tplc="607C0AC2">
      <w:start w:val="1"/>
      <w:numFmt w:val="bullet"/>
      <w:lvlText w:val=""/>
      <w:lvlJc w:val="left"/>
      <w:pPr>
        <w:tabs>
          <w:tab w:val="num" w:pos="2880"/>
        </w:tabs>
        <w:ind w:left="2880" w:hanging="360"/>
      </w:pPr>
      <w:rPr>
        <w:rFonts w:ascii="Symbol" w:hAnsi="Symbol"/>
      </w:rPr>
    </w:lvl>
    <w:lvl w:ilvl="4" w:tplc="EFDC61F0">
      <w:start w:val="1"/>
      <w:numFmt w:val="bullet"/>
      <w:lvlText w:val="o"/>
      <w:lvlJc w:val="left"/>
      <w:pPr>
        <w:tabs>
          <w:tab w:val="num" w:pos="3600"/>
        </w:tabs>
        <w:ind w:left="3600" w:hanging="360"/>
      </w:pPr>
      <w:rPr>
        <w:rFonts w:ascii="Courier New" w:hAnsi="Courier New"/>
      </w:rPr>
    </w:lvl>
    <w:lvl w:ilvl="5" w:tplc="A67EDBC6">
      <w:start w:val="1"/>
      <w:numFmt w:val="bullet"/>
      <w:lvlText w:val=""/>
      <w:lvlJc w:val="left"/>
      <w:pPr>
        <w:tabs>
          <w:tab w:val="num" w:pos="4320"/>
        </w:tabs>
        <w:ind w:left="4320" w:hanging="360"/>
      </w:pPr>
      <w:rPr>
        <w:rFonts w:ascii="Wingdings" w:hAnsi="Wingdings"/>
      </w:rPr>
    </w:lvl>
    <w:lvl w:ilvl="6" w:tplc="CC60FCE8">
      <w:start w:val="1"/>
      <w:numFmt w:val="bullet"/>
      <w:lvlText w:val=""/>
      <w:lvlJc w:val="left"/>
      <w:pPr>
        <w:tabs>
          <w:tab w:val="num" w:pos="5040"/>
        </w:tabs>
        <w:ind w:left="5040" w:hanging="360"/>
      </w:pPr>
      <w:rPr>
        <w:rFonts w:ascii="Symbol" w:hAnsi="Symbol"/>
      </w:rPr>
    </w:lvl>
    <w:lvl w:ilvl="7" w:tplc="DF3220D4">
      <w:start w:val="1"/>
      <w:numFmt w:val="bullet"/>
      <w:lvlText w:val="o"/>
      <w:lvlJc w:val="left"/>
      <w:pPr>
        <w:tabs>
          <w:tab w:val="num" w:pos="5760"/>
        </w:tabs>
        <w:ind w:left="5760" w:hanging="360"/>
      </w:pPr>
      <w:rPr>
        <w:rFonts w:ascii="Courier New" w:hAnsi="Courier New"/>
      </w:rPr>
    </w:lvl>
    <w:lvl w:ilvl="8" w:tplc="D486BBF2">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3ADC8496">
      <w:start w:val="1"/>
      <w:numFmt w:val="bullet"/>
      <w:lvlText w:val=""/>
      <w:lvlJc w:val="left"/>
      <w:pPr>
        <w:ind w:left="720" w:hanging="360"/>
      </w:pPr>
      <w:rPr>
        <w:rFonts w:ascii="Symbol" w:hAnsi="Symbol"/>
      </w:rPr>
    </w:lvl>
    <w:lvl w:ilvl="1" w:tplc="D3C4A33C">
      <w:start w:val="1"/>
      <w:numFmt w:val="bullet"/>
      <w:lvlText w:val="o"/>
      <w:lvlJc w:val="left"/>
      <w:pPr>
        <w:tabs>
          <w:tab w:val="num" w:pos="1440"/>
        </w:tabs>
        <w:ind w:left="1440" w:hanging="360"/>
      </w:pPr>
      <w:rPr>
        <w:rFonts w:ascii="Courier New" w:hAnsi="Courier New"/>
      </w:rPr>
    </w:lvl>
    <w:lvl w:ilvl="2" w:tplc="B6AA0ADC">
      <w:start w:val="1"/>
      <w:numFmt w:val="bullet"/>
      <w:lvlText w:val=""/>
      <w:lvlJc w:val="left"/>
      <w:pPr>
        <w:tabs>
          <w:tab w:val="num" w:pos="2160"/>
        </w:tabs>
        <w:ind w:left="2160" w:hanging="360"/>
      </w:pPr>
      <w:rPr>
        <w:rFonts w:ascii="Wingdings" w:hAnsi="Wingdings"/>
      </w:rPr>
    </w:lvl>
    <w:lvl w:ilvl="3" w:tplc="F94A4752">
      <w:start w:val="1"/>
      <w:numFmt w:val="bullet"/>
      <w:lvlText w:val=""/>
      <w:lvlJc w:val="left"/>
      <w:pPr>
        <w:tabs>
          <w:tab w:val="num" w:pos="2880"/>
        </w:tabs>
        <w:ind w:left="2880" w:hanging="360"/>
      </w:pPr>
      <w:rPr>
        <w:rFonts w:ascii="Symbol" w:hAnsi="Symbol"/>
      </w:rPr>
    </w:lvl>
    <w:lvl w:ilvl="4" w:tplc="7D3866AE">
      <w:start w:val="1"/>
      <w:numFmt w:val="bullet"/>
      <w:lvlText w:val="o"/>
      <w:lvlJc w:val="left"/>
      <w:pPr>
        <w:tabs>
          <w:tab w:val="num" w:pos="3600"/>
        </w:tabs>
        <w:ind w:left="3600" w:hanging="360"/>
      </w:pPr>
      <w:rPr>
        <w:rFonts w:ascii="Courier New" w:hAnsi="Courier New"/>
      </w:rPr>
    </w:lvl>
    <w:lvl w:ilvl="5" w:tplc="A574F3AE">
      <w:start w:val="1"/>
      <w:numFmt w:val="bullet"/>
      <w:lvlText w:val=""/>
      <w:lvlJc w:val="left"/>
      <w:pPr>
        <w:tabs>
          <w:tab w:val="num" w:pos="4320"/>
        </w:tabs>
        <w:ind w:left="4320" w:hanging="360"/>
      </w:pPr>
      <w:rPr>
        <w:rFonts w:ascii="Wingdings" w:hAnsi="Wingdings"/>
      </w:rPr>
    </w:lvl>
    <w:lvl w:ilvl="6" w:tplc="E1E00658">
      <w:start w:val="1"/>
      <w:numFmt w:val="bullet"/>
      <w:lvlText w:val=""/>
      <w:lvlJc w:val="left"/>
      <w:pPr>
        <w:tabs>
          <w:tab w:val="num" w:pos="5040"/>
        </w:tabs>
        <w:ind w:left="5040" w:hanging="360"/>
      </w:pPr>
      <w:rPr>
        <w:rFonts w:ascii="Symbol" w:hAnsi="Symbol"/>
      </w:rPr>
    </w:lvl>
    <w:lvl w:ilvl="7" w:tplc="AB208A28">
      <w:start w:val="1"/>
      <w:numFmt w:val="bullet"/>
      <w:lvlText w:val="o"/>
      <w:lvlJc w:val="left"/>
      <w:pPr>
        <w:tabs>
          <w:tab w:val="num" w:pos="5760"/>
        </w:tabs>
        <w:ind w:left="5760" w:hanging="360"/>
      </w:pPr>
      <w:rPr>
        <w:rFonts w:ascii="Courier New" w:hAnsi="Courier New"/>
      </w:rPr>
    </w:lvl>
    <w:lvl w:ilvl="8" w:tplc="963A927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97D42718">
      <w:start w:val="1"/>
      <w:numFmt w:val="bullet"/>
      <w:lvlText w:val=""/>
      <w:lvlJc w:val="left"/>
      <w:pPr>
        <w:ind w:left="720" w:hanging="360"/>
      </w:pPr>
      <w:rPr>
        <w:rFonts w:ascii="Symbol" w:hAnsi="Symbol"/>
      </w:rPr>
    </w:lvl>
    <w:lvl w:ilvl="1" w:tplc="4596F898">
      <w:start w:val="1"/>
      <w:numFmt w:val="bullet"/>
      <w:lvlText w:val="o"/>
      <w:lvlJc w:val="left"/>
      <w:pPr>
        <w:tabs>
          <w:tab w:val="num" w:pos="1440"/>
        </w:tabs>
        <w:ind w:left="1440" w:hanging="360"/>
      </w:pPr>
      <w:rPr>
        <w:rFonts w:ascii="Courier New" w:hAnsi="Courier New"/>
      </w:rPr>
    </w:lvl>
    <w:lvl w:ilvl="2" w:tplc="65B690BE">
      <w:start w:val="1"/>
      <w:numFmt w:val="bullet"/>
      <w:lvlText w:val=""/>
      <w:lvlJc w:val="left"/>
      <w:pPr>
        <w:tabs>
          <w:tab w:val="num" w:pos="2160"/>
        </w:tabs>
        <w:ind w:left="2160" w:hanging="360"/>
      </w:pPr>
      <w:rPr>
        <w:rFonts w:ascii="Wingdings" w:hAnsi="Wingdings"/>
      </w:rPr>
    </w:lvl>
    <w:lvl w:ilvl="3" w:tplc="4C6401DC">
      <w:start w:val="1"/>
      <w:numFmt w:val="bullet"/>
      <w:lvlText w:val=""/>
      <w:lvlJc w:val="left"/>
      <w:pPr>
        <w:tabs>
          <w:tab w:val="num" w:pos="2880"/>
        </w:tabs>
        <w:ind w:left="2880" w:hanging="360"/>
      </w:pPr>
      <w:rPr>
        <w:rFonts w:ascii="Symbol" w:hAnsi="Symbol"/>
      </w:rPr>
    </w:lvl>
    <w:lvl w:ilvl="4" w:tplc="9D38EE56">
      <w:start w:val="1"/>
      <w:numFmt w:val="bullet"/>
      <w:lvlText w:val="o"/>
      <w:lvlJc w:val="left"/>
      <w:pPr>
        <w:tabs>
          <w:tab w:val="num" w:pos="3600"/>
        </w:tabs>
        <w:ind w:left="3600" w:hanging="360"/>
      </w:pPr>
      <w:rPr>
        <w:rFonts w:ascii="Courier New" w:hAnsi="Courier New"/>
      </w:rPr>
    </w:lvl>
    <w:lvl w:ilvl="5" w:tplc="12862686">
      <w:start w:val="1"/>
      <w:numFmt w:val="bullet"/>
      <w:lvlText w:val=""/>
      <w:lvlJc w:val="left"/>
      <w:pPr>
        <w:tabs>
          <w:tab w:val="num" w:pos="4320"/>
        </w:tabs>
        <w:ind w:left="4320" w:hanging="360"/>
      </w:pPr>
      <w:rPr>
        <w:rFonts w:ascii="Wingdings" w:hAnsi="Wingdings"/>
      </w:rPr>
    </w:lvl>
    <w:lvl w:ilvl="6" w:tplc="58FC314A">
      <w:start w:val="1"/>
      <w:numFmt w:val="bullet"/>
      <w:lvlText w:val=""/>
      <w:lvlJc w:val="left"/>
      <w:pPr>
        <w:tabs>
          <w:tab w:val="num" w:pos="5040"/>
        </w:tabs>
        <w:ind w:left="5040" w:hanging="360"/>
      </w:pPr>
      <w:rPr>
        <w:rFonts w:ascii="Symbol" w:hAnsi="Symbol"/>
      </w:rPr>
    </w:lvl>
    <w:lvl w:ilvl="7" w:tplc="330CB6D0">
      <w:start w:val="1"/>
      <w:numFmt w:val="bullet"/>
      <w:lvlText w:val="o"/>
      <w:lvlJc w:val="left"/>
      <w:pPr>
        <w:tabs>
          <w:tab w:val="num" w:pos="5760"/>
        </w:tabs>
        <w:ind w:left="5760" w:hanging="360"/>
      </w:pPr>
      <w:rPr>
        <w:rFonts w:ascii="Courier New" w:hAnsi="Courier New"/>
      </w:rPr>
    </w:lvl>
    <w:lvl w:ilvl="8" w:tplc="B740A524">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9A820E92">
      <w:start w:val="1"/>
      <w:numFmt w:val="bullet"/>
      <w:lvlText w:val=""/>
      <w:lvlJc w:val="left"/>
      <w:pPr>
        <w:ind w:left="-4872" w:hanging="360"/>
      </w:pPr>
      <w:rPr>
        <w:rFonts w:ascii="Symbol" w:hAnsi="Symbol"/>
      </w:rPr>
    </w:lvl>
    <w:lvl w:ilvl="1" w:tplc="52227BA4">
      <w:start w:val="1"/>
      <w:numFmt w:val="bullet"/>
      <w:lvlText w:val="o"/>
      <w:lvlJc w:val="left"/>
      <w:pPr>
        <w:tabs>
          <w:tab w:val="num" w:pos="-4152"/>
        </w:tabs>
        <w:ind w:left="-4152" w:hanging="360"/>
      </w:pPr>
      <w:rPr>
        <w:rFonts w:ascii="Courier New" w:hAnsi="Courier New"/>
      </w:rPr>
    </w:lvl>
    <w:lvl w:ilvl="2" w:tplc="ABFA29B2">
      <w:start w:val="1"/>
      <w:numFmt w:val="bullet"/>
      <w:lvlText w:val=""/>
      <w:lvlJc w:val="left"/>
      <w:pPr>
        <w:tabs>
          <w:tab w:val="num" w:pos="-3432"/>
        </w:tabs>
        <w:ind w:left="-3432" w:hanging="360"/>
      </w:pPr>
      <w:rPr>
        <w:rFonts w:ascii="Wingdings" w:hAnsi="Wingdings"/>
      </w:rPr>
    </w:lvl>
    <w:lvl w:ilvl="3" w:tplc="DA6889A2">
      <w:start w:val="1"/>
      <w:numFmt w:val="bullet"/>
      <w:lvlText w:val=""/>
      <w:lvlJc w:val="left"/>
      <w:pPr>
        <w:tabs>
          <w:tab w:val="num" w:pos="-2712"/>
        </w:tabs>
        <w:ind w:left="-2712" w:hanging="360"/>
      </w:pPr>
      <w:rPr>
        <w:rFonts w:ascii="Symbol" w:hAnsi="Symbol"/>
      </w:rPr>
    </w:lvl>
    <w:lvl w:ilvl="4" w:tplc="717413BC">
      <w:start w:val="1"/>
      <w:numFmt w:val="bullet"/>
      <w:lvlText w:val="o"/>
      <w:lvlJc w:val="left"/>
      <w:pPr>
        <w:tabs>
          <w:tab w:val="num" w:pos="-1992"/>
        </w:tabs>
        <w:ind w:left="-1992" w:hanging="360"/>
      </w:pPr>
      <w:rPr>
        <w:rFonts w:ascii="Courier New" w:hAnsi="Courier New"/>
      </w:rPr>
    </w:lvl>
    <w:lvl w:ilvl="5" w:tplc="9BEC1324">
      <w:start w:val="1"/>
      <w:numFmt w:val="bullet"/>
      <w:lvlText w:val=""/>
      <w:lvlJc w:val="left"/>
      <w:pPr>
        <w:tabs>
          <w:tab w:val="num" w:pos="-1272"/>
        </w:tabs>
        <w:ind w:left="-1272" w:hanging="360"/>
      </w:pPr>
      <w:rPr>
        <w:rFonts w:ascii="Wingdings" w:hAnsi="Wingdings"/>
      </w:rPr>
    </w:lvl>
    <w:lvl w:ilvl="6" w:tplc="AF4204E6">
      <w:start w:val="1"/>
      <w:numFmt w:val="bullet"/>
      <w:lvlText w:val=""/>
      <w:lvlJc w:val="left"/>
      <w:pPr>
        <w:tabs>
          <w:tab w:val="num" w:pos="-552"/>
        </w:tabs>
        <w:ind w:left="-552" w:hanging="360"/>
      </w:pPr>
      <w:rPr>
        <w:rFonts w:ascii="Symbol" w:hAnsi="Symbol"/>
      </w:rPr>
    </w:lvl>
    <w:lvl w:ilvl="7" w:tplc="2CBA3DD0">
      <w:start w:val="1"/>
      <w:numFmt w:val="bullet"/>
      <w:lvlText w:val="o"/>
      <w:lvlJc w:val="left"/>
      <w:pPr>
        <w:tabs>
          <w:tab w:val="num" w:pos="168"/>
        </w:tabs>
        <w:ind w:left="168" w:hanging="360"/>
      </w:pPr>
      <w:rPr>
        <w:rFonts w:ascii="Courier New" w:hAnsi="Courier New"/>
      </w:rPr>
    </w:lvl>
    <w:lvl w:ilvl="8" w:tplc="E1B0D904">
      <w:start w:val="1"/>
      <w:numFmt w:val="bullet"/>
      <w:lvlText w:val=""/>
      <w:lvlJc w:val="left"/>
      <w:pPr>
        <w:tabs>
          <w:tab w:val="num" w:pos="888"/>
        </w:tabs>
        <w:ind w:left="888" w:hanging="360"/>
      </w:pPr>
      <w:rPr>
        <w:rFonts w:ascii="Wingdings" w:hAnsi="Wingdings"/>
      </w:rPr>
    </w:lvl>
  </w:abstractNum>
  <w:abstractNum w:abstractNumId="7" w15:restartNumberingAfterBreak="0">
    <w:nsid w:val="11B75181"/>
    <w:multiLevelType w:val="multilevel"/>
    <w:tmpl w:val="31F8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A213EC"/>
    <w:multiLevelType w:val="multilevel"/>
    <w:tmpl w:val="DE7028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38C6E17"/>
    <w:multiLevelType w:val="hybridMultilevel"/>
    <w:tmpl w:val="DB003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7777757">
    <w:abstractNumId w:val="0"/>
  </w:num>
  <w:num w:numId="2" w16cid:durableId="2045859770">
    <w:abstractNumId w:val="1"/>
  </w:num>
  <w:num w:numId="3" w16cid:durableId="899710268">
    <w:abstractNumId w:val="2"/>
  </w:num>
  <w:num w:numId="4" w16cid:durableId="1647784419">
    <w:abstractNumId w:val="3"/>
  </w:num>
  <w:num w:numId="5" w16cid:durableId="22874195">
    <w:abstractNumId w:val="4"/>
  </w:num>
  <w:num w:numId="6" w16cid:durableId="410811760">
    <w:abstractNumId w:val="5"/>
  </w:num>
  <w:num w:numId="7" w16cid:durableId="1969118477">
    <w:abstractNumId w:val="6"/>
  </w:num>
  <w:num w:numId="8" w16cid:durableId="1719166007">
    <w:abstractNumId w:val="9"/>
  </w:num>
  <w:num w:numId="9" w16cid:durableId="873346669">
    <w:abstractNumId w:val="8"/>
  </w:num>
  <w:num w:numId="10" w16cid:durableId="11583095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F78"/>
    <w:rsid w:val="00000A66"/>
    <w:rsid w:val="000D17AB"/>
    <w:rsid w:val="002F0274"/>
    <w:rsid w:val="00420ADE"/>
    <w:rsid w:val="00475BB1"/>
    <w:rsid w:val="00507B99"/>
    <w:rsid w:val="005266B5"/>
    <w:rsid w:val="00546900"/>
    <w:rsid w:val="006B7DF1"/>
    <w:rsid w:val="007D09EC"/>
    <w:rsid w:val="008072A7"/>
    <w:rsid w:val="009E54DF"/>
    <w:rsid w:val="009E5D7C"/>
    <w:rsid w:val="00A06B39"/>
    <w:rsid w:val="00AF6719"/>
    <w:rsid w:val="00C0666B"/>
    <w:rsid w:val="00C654B7"/>
    <w:rsid w:val="00C93F78"/>
    <w:rsid w:val="00D10263"/>
    <w:rsid w:val="00D177AC"/>
    <w:rsid w:val="00D20A33"/>
    <w:rsid w:val="00DC3A44"/>
    <w:rsid w:val="00E318BF"/>
    <w:rsid w:val="00EF42EB"/>
    <w:rsid w:val="00F02BC7"/>
    <w:rsid w:val="00FA5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8C2DBC"/>
  <w15:docId w15:val="{741A4F20-7D17-FC48-B075-B5AFE53A5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280" w:lineRule="atLeast"/>
    </w:pPr>
    <w:rPr>
      <w:color w:val="231F20"/>
    </w:r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name">
    <w:name w:val="div_name"/>
    <w:basedOn w:val="div"/>
    <w:pPr>
      <w:spacing w:line="980" w:lineRule="atLeast"/>
      <w:jc w:val="center"/>
    </w:pPr>
    <w:rPr>
      <w:rFonts w:ascii="Palatino Linotype" w:eastAsia="Palatino Linotype" w:hAnsi="Palatino Linotype" w:cs="Palatino Linotype"/>
      <w:color w:val="000000"/>
      <w:spacing w:val="20"/>
      <w:sz w:val="74"/>
      <w:szCs w:val="74"/>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spacing w:line="260" w:lineRule="atLeast"/>
      <w:jc w:val="center"/>
    </w:pPr>
    <w:rPr>
      <w:sz w:val="20"/>
      <w:szCs w:val="20"/>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documenttxt-bold">
    <w:name w:val="document_txt-bold"/>
    <w:basedOn w:val="DefaultParagraphFont"/>
    <w:rPr>
      <w:b/>
      <w:bCs/>
    </w:rPr>
  </w:style>
  <w:style w:type="paragraph" w:customStyle="1" w:styleId="divdocumentdivaddressbottomdiv">
    <w:name w:val="div_document_div_address_bottomdiv"/>
    <w:basedOn w:val="Normal"/>
    <w:pPr>
      <w:pBdr>
        <w:bottom w:val="dashSmallGap" w:sz="8" w:space="0" w:color="CCCCCC"/>
      </w:pBdr>
    </w:p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280" w:lineRule="atLeast"/>
    </w:pPr>
    <w:rPr>
      <w:color w:val="000000"/>
      <w:sz w:val="22"/>
      <w:szCs w:val="22"/>
    </w:rPr>
  </w:style>
  <w:style w:type="paragraph" w:customStyle="1" w:styleId="divdocumentsinglecolumn">
    <w:name w:val="div_document_singlecolumn"/>
    <w:basedOn w:val="Normal"/>
  </w:style>
  <w:style w:type="paragraph" w:customStyle="1" w:styleId="p">
    <w:name w:val="p"/>
    <w:basedOn w:val="Normal"/>
  </w:style>
  <w:style w:type="character" w:customStyle="1" w:styleId="Strong1">
    <w:name w:val="Strong1"/>
    <w:basedOn w:val="DefaultParagraphFont"/>
    <w:rPr>
      <w:sz w:val="24"/>
      <w:szCs w:val="24"/>
      <w:bdr w:val="none" w:sz="0" w:space="0" w:color="auto"/>
      <w:vertAlign w:val="baseline"/>
    </w:rPr>
  </w:style>
  <w:style w:type="character" w:customStyle="1" w:styleId="documentskliSecparagraph">
    <w:name w:val="document_skliSec_paragraph"/>
    <w:basedOn w:val="DefaultParagraphFont"/>
  </w:style>
  <w:style w:type="paragraph" w:customStyle="1" w:styleId="documentskliSecsinglecolumn">
    <w:name w:val="document_skliSec_singlecolumn"/>
    <w:basedOn w:val="Normal"/>
  </w:style>
  <w:style w:type="paragraph" w:customStyle="1" w:styleId="divdocumentli">
    <w:name w:val="div_document_li"/>
    <w:basedOn w:val="Normal"/>
  </w:style>
  <w:style w:type="character" w:customStyle="1" w:styleId="divCharacter">
    <w:name w:val="div Character"/>
    <w:basedOn w:val="DefaultParagraphFont"/>
    <w:rPr>
      <w:sz w:val="24"/>
      <w:szCs w:val="24"/>
      <w:bdr w:val="none" w:sz="0" w:space="0" w:color="auto"/>
      <w:vertAlign w:val="baseline"/>
    </w:rPr>
  </w:style>
  <w:style w:type="table" w:customStyle="1" w:styleId="documentinfoparatable">
    <w:name w:val="document_infoparatable"/>
    <w:basedOn w:val="TableNormal"/>
    <w:tblPr/>
  </w:style>
  <w:style w:type="character" w:customStyle="1" w:styleId="singlecolumnspanpaddedlinenth-child1">
    <w:name w:val="singlecolumn_span_paddedline_nth-child(1)"/>
    <w:basedOn w:val="DefaultParagraphFont"/>
  </w:style>
  <w:style w:type="character" w:customStyle="1" w:styleId="documenttxtBold">
    <w:name w:val="document_txtBold"/>
    <w:basedOn w:val="DefaultParagraphFont"/>
    <w:rPr>
      <w:b/>
      <w:bCs/>
    </w:rPr>
  </w:style>
  <w:style w:type="paragraph" w:customStyle="1" w:styleId="documenttxtBoldParagraph">
    <w:name w:val="document_txtBold Paragraph"/>
    <w:basedOn w:val="Normal"/>
    <w:rPr>
      <w:b/>
      <w:bCs/>
    </w:rPr>
  </w:style>
  <w:style w:type="paragraph" w:customStyle="1" w:styleId="divdocumentulli">
    <w:name w:val="div_document_ul_li"/>
    <w:basedOn w:val="Normal"/>
    <w:pPr>
      <w:pBdr>
        <w:left w:val="none" w:sz="0" w:space="2" w:color="auto"/>
      </w:pBdr>
    </w:pPr>
  </w:style>
  <w:style w:type="paragraph" w:styleId="ListParagraph">
    <w:name w:val="List Paragraph"/>
    <w:basedOn w:val="Normal"/>
    <w:uiPriority w:val="34"/>
    <w:qFormat/>
    <w:rsid w:val="00546900"/>
    <w:pPr>
      <w:ind w:left="720"/>
      <w:contextualSpacing/>
    </w:pPr>
  </w:style>
  <w:style w:type="paragraph" w:customStyle="1" w:styleId="whitespace-normal">
    <w:name w:val="whitespace-normal"/>
    <w:basedOn w:val="Normal"/>
    <w:rsid w:val="00546900"/>
    <w:pPr>
      <w:spacing w:before="100" w:beforeAutospacing="1" w:after="100" w:afterAutospacing="1" w:line="240" w:lineRule="auto"/>
      <w:textAlignment w:val="auto"/>
    </w:pPr>
  </w:style>
  <w:style w:type="character" w:styleId="Strong">
    <w:name w:val="Strong"/>
    <w:basedOn w:val="DefaultParagraphFont"/>
    <w:uiPriority w:val="22"/>
    <w:qFormat/>
    <w:rsid w:val="00507B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78150">
      <w:bodyDiv w:val="1"/>
      <w:marLeft w:val="0"/>
      <w:marRight w:val="0"/>
      <w:marTop w:val="0"/>
      <w:marBottom w:val="0"/>
      <w:divBdr>
        <w:top w:val="none" w:sz="0" w:space="0" w:color="auto"/>
        <w:left w:val="none" w:sz="0" w:space="0" w:color="auto"/>
        <w:bottom w:val="none" w:sz="0" w:space="0" w:color="auto"/>
        <w:right w:val="none" w:sz="0" w:space="0" w:color="auto"/>
      </w:divBdr>
      <w:divsChild>
        <w:div w:id="2561826">
          <w:marLeft w:val="0"/>
          <w:marRight w:val="0"/>
          <w:marTop w:val="0"/>
          <w:marBottom w:val="0"/>
          <w:divBdr>
            <w:top w:val="none" w:sz="0" w:space="0" w:color="auto"/>
            <w:left w:val="none" w:sz="0" w:space="0" w:color="auto"/>
            <w:bottom w:val="none" w:sz="0" w:space="0" w:color="auto"/>
            <w:right w:val="none" w:sz="0" w:space="0" w:color="auto"/>
          </w:divBdr>
          <w:divsChild>
            <w:div w:id="9545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2373</Words>
  <Characters>13529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Sonny Steele</vt:lpstr>
    </vt:vector>
  </TitlesOfParts>
  <Company/>
  <LinksUpToDate>false</LinksUpToDate>
  <CharactersWithSpaces>15871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Sonny Steele</dc:title>
  <cp:lastModifiedBy>Sonny Steele</cp:lastModifiedBy>
  <cp:revision>3</cp:revision>
  <cp:lastPrinted>2025-08-10T18:24:00Z</cp:lastPrinted>
  <dcterms:created xsi:type="dcterms:W3CDTF">2025-08-10T18:24:00Z</dcterms:created>
  <dcterms:modified xsi:type="dcterms:W3CDTF">2025-08-10T19:01:00Z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18326c70-481c-450a-b414-ed3b153684cf</vt:lpwstr>
  </property>
  <property fmtid="{D5CDD505-2E9C-101B-9397-08002B2CF9AE}" pid="3" name="x1ye=0">
    <vt:lpwstr>oLwAAB+LCAAAAAAABAAUm8VyrFAURT+IAW5D3K1xZri78/Uvb5aqTqfoyzl7r0V1EIygKJggEBFBYJLHWRxCUYJHUIYUYAhjx+vxzfoZYFGb1VmWuxUatrMLDCBlAbwoJEGt004j5Csk4Houo9H7MGsUZwTpFoWuQacIxDxMw+ZR+FJi04a0EXF8AeQ6M8Nbqh1XJeVQ7WKzGWJeeLlZLnd3EHlKatPYMqqXYNSUpbbNIyKg3HAsBkiyo1Ze0Hs</vt:lpwstr>
  </property>
  <property fmtid="{D5CDD505-2E9C-101B-9397-08002B2CF9AE}" pid="4" name="x1ye=1">
    <vt:lpwstr>/vbcgseFHaUosFyLSOr2s0K51juLL4aNIQlpKtep577RC2C+/FvGI1QrUB6UU7rKQqOS6wyUHYcdpULi2tJKzbJ5h1nup4Fo7na5LcF4DhEiXkZAR3rYrvukJkR2TAkL96TeebCzfOOwXs8gozNdAsKpsw2yIC5/uet6M8/gGGqAABbDU3QyjLtqy61PbKpqhTzWczjaJCBdmYA7mXyB0aYFb6pAY1tKw8+2EJY6pz4fmi07YWjBOVcHVS2tbIr</vt:lpwstr>
  </property>
  <property fmtid="{D5CDD505-2E9C-101B-9397-08002B2CF9AE}" pid="5" name="x1ye=10">
    <vt:lpwstr>Ano7KmPP8NIqXDpWFPoMhfKuzLxUgYOfcmqZPkrgnTK9LRqD4BbM7Mln5viTLKtVfrYI1HLP6LlBoIsMkHujxU06lZ8p7CffwPwrjDyclY7GvuddS12tAOYPgmn+uCviR7khEjxLj3M/TASgHDkIDOdmgGMS9g4AOWUx4G7JmZhNZyU9ZeSsWATZz4/Zjr7z7d0FQtsuKW0FuWHhGygcZcqVDQsF3GYMkiUNxVXnzcIE+uVfUjhFdoCBtyrnNIS</vt:lpwstr>
  </property>
  <property fmtid="{D5CDD505-2E9C-101B-9397-08002B2CF9AE}" pid="6" name="x1ye=100">
    <vt:lpwstr>h/LJ0V8WVu2jjCc8HWWI4fFFCP08kXVRqK4zg5BAqUyVlKuc/eZe64tjD9Hivg4QYDo05B7AnXF+8Q+RmNJttywnGSEl67MLhi3m268/65+we74tcc4J6YyOr0hk8IOvxRQYSo+UZDnOJSVZk4azbH3DeUxaLRResVVPGI8wLOLUagZUCqegcWykJ3K1ut/XNBB2buWdNNo+38vbUsUBdpC2d/BjBULbGUZuPoV4EatcqLyLVqP5gdYv/2m3/ye</vt:lpwstr>
  </property>
  <property fmtid="{D5CDD505-2E9C-101B-9397-08002B2CF9AE}" pid="7" name="x1ye=101">
    <vt:lpwstr>Ahub2zAYlWAKrMIM+THFhv1yLzvwngJuGvxfdhUDaz376b3YYPnOToNrzSNbiWAp5+alRBBZXg1Wpi1lYp2TbTUjD6CVqGZjyNBibexZ4Rhd+Wlh5oN3XqT2sPyUi512sYTVwk/btxenCm/j4RtU1YjGrGC3ESOECB17Ji6lJfUfh9zvUePl7XxpJMiUPA5xuStjTQWGB9cpw5K0mDA6v451abbLUXZOJdBiJF58fF4ARmh4isoNBLTJtkOWpse</vt:lpwstr>
  </property>
  <property fmtid="{D5CDD505-2E9C-101B-9397-08002B2CF9AE}" pid="8" name="x1ye=102">
    <vt:lpwstr>TztT0fGahOIkR4OqlK7vS+2KhkbayLxowBk/E2L2MYcPvcJsMpZnxhQQvaM/OIJ5/ug+K6CGYdzMRaw5qZQUgzPTwZNpyV3ibpPOl34UuNNxoLVInufr19q5hFHbIC6Q+3CRAB1pLDNgPw/27Bx9WUkxS5Mb61HDKjrQo/PfFoMuf6kPnhF3K6SK++EwEPh9xscnsqNyOU7Xpk6xdqCt8e6g8dxHLCJKPATOOs98yo1T+W/45OkpmQsJZPPhaya</vt:lpwstr>
  </property>
  <property fmtid="{D5CDD505-2E9C-101B-9397-08002B2CF9AE}" pid="9" name="x1ye=103">
    <vt:lpwstr>jShFE/qUetOETgHdKAjLq5MGBBVEBCQloWbGqjVOmdTLOt9Vgms8U35SKyFpoxDmXEMQVzxSKMiB+KVQCp5AFodbPHajuFlcPacpXPxpXiGU+bIW0XLeRj4WogF5ZLoTZY76mvgsEhA/OOU33dYvYxSc+RgZWSXCpbyg9RF6xHn08tSL4K0c2VHfzXUIqgHEuQDUFmBtTGDpkQbhtml10CP/Ga610oZWe1ZJJMp8KLwyYXT5JBiW0RLQIy40YqP</vt:lpwstr>
  </property>
  <property fmtid="{D5CDD505-2E9C-101B-9397-08002B2CF9AE}" pid="10" name="x1ye=104">
    <vt:lpwstr>1ZKTQQHoUR+ZUUkklDkJ8vW2gxq7Gxc+IxQHR3HlGAsyIuyAw60dH1lS+XgVHjzWkNQ6/Qj+UDtPpX1auO/Abr0FNneeoZXUW4rsw50fZMoH5AZ7iU7bq+bdDxM+Ky4U04TgTmt4KPbfSCvieBi6298B4NPmmnylYNJgCbsOTyXbKVyc7urdZrPHVDIydiqEluF8AiZoUSDaIWT15yRNF0Ao3ziQzjYuRhloq4egiPuG04Ow104jSkPIgIkjyer</vt:lpwstr>
  </property>
  <property fmtid="{D5CDD505-2E9C-101B-9397-08002B2CF9AE}" pid="11" name="x1ye=105">
    <vt:lpwstr>mfAgJsc2MIp3v/AvaRLf5WJ/NeXK986W3aKTzfHiT0UwNWpxGV0T4v0OcQx4Rg7Lb50QGUhK/OqoA1w0SnLtlkXrAAvvuwbYyK6NVA4j5LxGbmaOgcpZPfkDaPP5BNz//5rrgxlUswrDlThirZZuzG1RJaJwmZ2Rp/PavIUNAAycbpIjPKaSOiALXAhFd78oPWg+DSvH1SS2wFFYkZmqQhWBfq2ctNd8y2S4Ns5XuK4GdEIEnFASkRT3Mr9ZqmH</vt:lpwstr>
  </property>
  <property fmtid="{D5CDD505-2E9C-101B-9397-08002B2CF9AE}" pid="12" name="x1ye=106">
    <vt:lpwstr>FDz+5k56obDD5HXhsuvLJU5JSkUiYghLEJz37xpclo+JBsxKTskLEVBFA5ZwIdxXKGyc9l5TzBfWJXDLlHIESK6lwzpKXiqEpDGZfL7ItK3QfbIOIEjSyB54fzgNGqHJjBs4I9R6rOFp/QvAj4KOYjz5KZSdqm7VvBq+E3VeiyyVG0p2mAFN9H/0bQPtsfCVi8p+5dVmOUqtE/mo6LzOhTapo0MJS+bqmuEn4KBmM1eQAaUfx+pXh/e85AK91Lq</vt:lpwstr>
  </property>
  <property fmtid="{D5CDD505-2E9C-101B-9397-08002B2CF9AE}" pid="13" name="x1ye=107">
    <vt:lpwstr>XDzJOXXVhqKoHq6ZNcXJQ5rlvoe4sxMPprFSctdhVmYKFckQbCYXx6RONqBuaBoVrJDpVsBdgAOFcr4A0O/GzB4W2wH90Om/EtwaLH3yAYP4944D/2b+ob2rhgKopwxVC3HH+z4aKvJeWdYoyMCFxmyg7PYHKH/MDRhEGR5f+s6hlgDsu1KRMYZp2c4KeYRp82HOiq0g6uAuzlk5V7sfVD3TgxJsVBVvTDgIasbGnKxUAL788P2Gt6DLrsxRRPW</vt:lpwstr>
  </property>
  <property fmtid="{D5CDD505-2E9C-101B-9397-08002B2CF9AE}" pid="14" name="x1ye=108">
    <vt:lpwstr>9EAuE8EZI96d3t3KL3B9nmrpxvpmUes2IDAMyfCx43uu+Avh58d9y6QlKic2nvfr7Qyjfcu7qpaGC24OR4ebBAZ2nEpWIH/JvlTEgCZdMocU9RuIX/ju7CNTB61RQ/bzq9pS6OxxmBLP0vkr02J8SjcD/dT0utnaZJaT1ufjFgmXgY9YGPYW4bnpZ4YrW2MAYfUrOtDf4HUhMRf1r9G0QIL+ltZJQyAcXhroukHE4q9Af6/DCvcX5jka7Kiz0t9</vt:lpwstr>
  </property>
  <property fmtid="{D5CDD505-2E9C-101B-9397-08002B2CF9AE}" pid="15" name="x1ye=109">
    <vt:lpwstr>8s3iennPrR13LSog9js9rz9pir6hpfCHwh3TTmfUpKASJrvK4WHdMykvru5TpJf1CTERJ6FjADc4hSi4bsXmG+CLOSwkQJQP1GG1m1moBFfWC2bpFNHNRYpJionlfzoX55v8rpUSkaoci1OvIdj7EQlM3Jghx/UW9dPYMsb4OwkCj9XXxT5Q7JR480ackVzC4SLqqsuje/P5oES5PgNy2bgy5MOGZvgQJMcpS5nF2BFOHrB6i4QDEVOAG5xF4vT</vt:lpwstr>
  </property>
  <property fmtid="{D5CDD505-2E9C-101B-9397-08002B2CF9AE}" pid="16" name="x1ye=11">
    <vt:lpwstr>7NMOnFodOw+ULOH6livo1ousxGTITJiW7NqS6/B4EWBln0YlHIs4jebHLqI709QXApd767lf/r0Sy1DoyZROeJy8ssexHJYsRCjYqiNkZ6Y1iZX/dkGtTq4MPEqJoH1xhMiwkTTeptUZQxwDxFnf+dOPLMcSUFrFySrjmF/G/NhTTfROyiyQNfhk0Z/J8beg1RdtFq3meaVwX7Ydlz41jdvp5v8jHj0iTlW88+6szHyFZAjSqtac1UVOvc9S/uP</vt:lpwstr>
  </property>
  <property fmtid="{D5CDD505-2E9C-101B-9397-08002B2CF9AE}" pid="17" name="x1ye=110">
    <vt:lpwstr>Sj2isGBoikJ85WDV16Uvvij6okuqO0LH63sZpk8Ajhd9IU6NqvvnZn/DLSbySPn7dlH08LYreKI6ILIvSu+LkujXQUw1use7qc9ozbXhKah5N34R8g3aQyPa7+plDkHMd3WUk7ZfbD+l1btQUeDBKHL1ldxnb4iR+lb5njzvhAK3iCEXcRw3Zj5z3XdFTXcSs8Un+O2p46z0yaSTxkiEyo/6MEdj0preZSmRRRWFOV1+4N6l1FY+zCd+eD0wjmQ</vt:lpwstr>
  </property>
  <property fmtid="{D5CDD505-2E9C-101B-9397-08002B2CF9AE}" pid="18" name="x1ye=111">
    <vt:lpwstr>xadVbC9U2+rHVVmFtxJLlIDquGtdPD7yFxGAIDgrYNDQVC9uJm9uF+ZJ2Av+NAROPRTCMuESUtTMkLhLTmuth47zw+DvYH3CdbVdMogebszf9nqfPJ695NdFFvmShCZTPQe90yIDJCKGwKotZGPdO7dTQasGkLHjN6yRTbDudWJ/Tvq4/oHq0Du+eHFyufe+fDhK5Q98BnUtzyrljvivBESMXvho6n4WzGv1UjD3yBDhR79eiQjKTUpSi2QGG/U</vt:lpwstr>
  </property>
  <property fmtid="{D5CDD505-2E9C-101B-9397-08002B2CF9AE}" pid="19" name="x1ye=112">
    <vt:lpwstr>FUgjOUHyjG/hx/PWQYBEkXsUZc3nADXD0arYSHPkhgA6lxbcH/lP//8W5bN/6MfwQSsHo4P/9QvifzxaAW9oOUgradNvEfCpdw2C2QEPL+b0qEQZF/YAbbfW14EeWV0YbMHYihKq9ui4bd9YVGizhg9s86HDgf74gWUUApdA3WjR8ToTNhODRH7BCN7cO0J93FBxI34VwVDJr4H3o2q8ooe3s9u7JSix7zAxKFhUbhpgM7ZUaFr0X3N1jove7hJ</vt:lpwstr>
  </property>
  <property fmtid="{D5CDD505-2E9C-101B-9397-08002B2CF9AE}" pid="20" name="x1ye=113">
    <vt:lpwstr>i2di7oHZfRArTV+tX7QQlGRf4FVj0nbIZBkQq2EmFEl3qzNkfZiUUi862vKc/YU2Hbvg0nnLVvXgFwPkLU82X2T5ActyspaA3VpPPgtDaDOItfMgt9IliX5SFxSHRQyIPAvJXGKd75Q8q+3gw3dp8P+X+q0gkmhLV0sU2Zvdl/2VAE3YHD8gGJaDF1TnNb+CkuEkzlPHJNYMf7McD2cUJVEyjVWipnnFpn00UK2g3HKR4eu14f/sbei5auyAsB1</vt:lpwstr>
  </property>
  <property fmtid="{D5CDD505-2E9C-101B-9397-08002B2CF9AE}" pid="21" name="x1ye=114">
    <vt:lpwstr>4Tx7xUbFEZ70H58Knx68Rh8rnxV1Ab37KodOV+mucK2Ity4a3s1LCabGtlpJqM59Cq8ZKT2X07jG8ooNSLqvBrJFr8uf+RK8Kc95FWYutl9+4gjoK1Nj8oU2Sd3JEt434Ali+lHVJzw2fpD/Wsoc6bJdG93h/zbFhGg6AeYKqiRJidmkmXE11jxoZz8oLvTSVoGVVgQnDcioq/GCCoUm6Jd2lkCmWvLu9v5gZyX9D+mf2yYnHCDnkibsGeI1VgB</vt:lpwstr>
  </property>
  <property fmtid="{D5CDD505-2E9C-101B-9397-08002B2CF9AE}" pid="22" name="x1ye=115">
    <vt:lpwstr>69pjIEqnQI/qq9POizIIl3gZQIIIzkf0TONNLBuEKsiJuRCgHAfSUedW6BF02xhUkXx1pFXuc2EcQLZeR9Tq7CFOrjlo8SWSi+17bZWk1ytDRKvUdti8w6I+3jomiMnFTALV0xn+LEXdx0+NbTzGCRIJG5c8qjnO1d8Le+jNg1efjEZPIJN6crgovT2TCWhvOqBN5f0x9ql6LBYTEXK2/c4qfOTvM+1dVPFMVHA7B1f5iJX+10K857s0PIshfcA</vt:lpwstr>
  </property>
  <property fmtid="{D5CDD505-2E9C-101B-9397-08002B2CF9AE}" pid="23" name="x1ye=116">
    <vt:lpwstr>BaRd9ZtGx7xd1iyIBArPTVoedCDPDwSxJON4JSoxOaSTSyyr8TMkwVNNQG/RiloTX/pdr+2uNxTDnHxTGTDbedD5Sm7U7FajTiYZpcsrGc6rRkchSGBX4dhsps+Nmb0IqL3leWiIdli/G7jfduMlcix/Bb8kfsAoVy8tTu5zuzvxc5rkouF3v0SeoXxZ1qqZazeCMq1RCzt/tuTzm6D+IgQrktk430EQDzU2gzoo1JMNyNHvf66nwGXm/M588S9</vt:lpwstr>
  </property>
  <property fmtid="{D5CDD505-2E9C-101B-9397-08002B2CF9AE}" pid="24" name="x1ye=117">
    <vt:lpwstr>5MPKeyDuo91QcB49+FZn+KzvXLZb2m1q2DFajRmc/Kh4NE9ZMecS4KfjGnTdp+aqQyEOKgmq+AadvDWXlJC8UrtEqIUnAATvKxKGx3aZPcPRgSsn4zUVM1Idhle7c1o8omPxDjPRZFCg0pDAU8maMlYy1d+i6aBuAHVoftwmhdu8NHZzwsDAunV79yFW2e6diwPUcC6dsgKadnUBX2D/MtNGUMzEoQQPcTzbHSnijb8N5X2f6lcXyyIQLFpP85n</vt:lpwstr>
  </property>
  <property fmtid="{D5CDD505-2E9C-101B-9397-08002B2CF9AE}" pid="25" name="x1ye=118">
    <vt:lpwstr>MM+DXe4guAY3XCIn8aKzlGJimyukFgDQQy6SLe6HYk0dqdx22KASfZbUI9zaosu5OaKOHID+lYNxPnH9t68qugbU/LWfG33Ab+FaZN+GK/saJnr+Kly5lN4ZCxjEFlXsg+iNknUD1iH7i5f+xdSWvmb8DRRlhKJLoiyWsvGs+RR+YP5oEV0dxX8IrlUXHzQa9m7ud9OCE8gym4q5kIpkPsd6TvnTYGEflu7DONi2AvjmkrOsLv+rnw3HQvApZ+T</vt:lpwstr>
  </property>
  <property fmtid="{D5CDD505-2E9C-101B-9397-08002B2CF9AE}" pid="26" name="x1ye=119">
    <vt:lpwstr>mvgdcgKTFTO6jpC0GEp132RfWODZva9SDs4sZYoGt0ssU9yCKnEfisk+RwHCOHiGPd3Ay/5smgWmXc2m6qfEasjIrBUm6HC+i2CV9v59sbno2WaesCy+oYkRHBefBw4jVdG/BdAmALW5a2qwM8Pqdg4mypVladP3Lkxls2j2cEkLrHMcOaduGZf7I6GvhsCN0+rbVeIBVryQ3t1HnrhvvA7fQEhlQ/OKjgMbjWmudairPYLMte+Q7jWAhpGRQXh</vt:lpwstr>
  </property>
  <property fmtid="{D5CDD505-2E9C-101B-9397-08002B2CF9AE}" pid="27" name="x1ye=12">
    <vt:lpwstr>dMcQRswRL8F7MODaZgkzntxsHfNRBZxwWfiS2mZx94ifdfIDJ2jmgAQTbc7FzIdye1KW8FxBwTocMk9Zxoszo5QfJ83PTiGbwp/5CqpdS/8YH8Mnyzt3yd0zYS80CeeMXAcCEQFPRnnf9m5FD20e+IQlCaHHqLuugyd/ztf2wpEp0GY0knflPwD66xOaF1x7Lz4uT0QJF1yr5RQKMi+XsYgpRmU6BvasNc2Bj3N13MbDnGuVWQbuZgM8XpynqJu</vt:lpwstr>
  </property>
  <property fmtid="{D5CDD505-2E9C-101B-9397-08002B2CF9AE}" pid="28" name="x1ye=120">
    <vt:lpwstr>0MPv9B72zCNaT3vsgnYgQ0bLrNa2ZEf3aTQhTwEjeKBfCbQxU98/K29ksNr9TFhNIAFd5Xn7Svf87XvRp+u21OdrvnfBIxIxzihemPLed/HgGCiGROtPgu+jA0Ypv2E7zZmyQlCDEYSgfcQcLH++S3eUEvroTxs/iYbVS3PApVkFv6GxEyndVozDMy2H1vJsAVZMfZF3dhn7TkCkdVF5OmE58qZyAxpP+TvFmYLoh4UsotS2o3hjvXauPSXXlly</vt:lpwstr>
  </property>
  <property fmtid="{D5CDD505-2E9C-101B-9397-08002B2CF9AE}" pid="29" name="x1ye=121">
    <vt:lpwstr>MdZIDh88ujJHLJRhSC322fFzfygJAHbfu/EYCbtdKOt/YT2MGPghrfs1dp+UBEqqoz0y9kat1V1bnncL8qu89rLyVjE2aBCNi7t8VCYHNFsX/fyK6gj3dMfHAfzvC2JO5EESHA26U7+ZfDm3/zKXWZ9nQpoq8UvbI20E92RKi1+cKj+FqTz/KIr/Kvu6mCNqQCxB6FtURmDcf+29GxKeeCZgkOp80rg3OYsD7ipru9FL0coxO99yfj5Yvu/wbty</vt:lpwstr>
  </property>
  <property fmtid="{D5CDD505-2E9C-101B-9397-08002B2CF9AE}" pid="30" name="x1ye=122">
    <vt:lpwstr>qsoFaco3UYjeTQ4a3FLMxhCfylxm1OJOTdK61StAUQWf7LloaSgLv1IwBaWe6F5wVaydaSzLeXXfswTpKbEVS7eHIQEFXATJ7+BrdFwXgIFI3sAs0veUgGANpiexODkdUp1C8k+NaQ1adRtH3k7wXtC2CYgyKOWjrSsQRGLsG6OKUBxrqmrptXq0TfECe8jXdt7CfAjzCzxNLt+dnvOHsnRITqfqDfBPxHHoofgnYv2slRQR5b5jzLjmMrIGS4H</vt:lpwstr>
  </property>
  <property fmtid="{D5CDD505-2E9C-101B-9397-08002B2CF9AE}" pid="31" name="x1ye=123">
    <vt:lpwstr>wfWLRYqncvjCV2cP/oSIWoZZ76fJG1kKc9pKn6nLl+oginy2M9mlU+HDBNKMaT6mUEWS1YmhPS5Dp57oAC8JkWjxiVcuEaK0UmGC3OSPkOhu/Z/EVmkM4AWqTax9cbiFzSzoplTtUyZnj4ZwrfeGWL7ipgEvhsmjyiH30xAInphfRSmi5KsUO9RDpb6oo/iZwkTK2tSMhkemkg3HCRRrWKIfkwTJM5bwaktqOb3GnzMuWINTRMXevb1tqfK9axG</vt:lpwstr>
  </property>
  <property fmtid="{D5CDD505-2E9C-101B-9397-08002B2CF9AE}" pid="32" name="x1ye=124">
    <vt:lpwstr>STLTGBU62djCsZGuKo+jpPpGPI4zIEkdpSb+zEMZAc4hfTSB6COyXwL5ze+3leR75Ntw0M18Z2hBZhPvK3BE89vXTGrsbIlcde390lqefO6gNyZXhWvzCnN7qTWLt9v91CAYApqymknlZT6SlugK+JgTUx/7/y1Bpv9JwEoUsx5PVtmFjHvstcnu90i9SW9SAm/mKqxMAhnED71MsEkYi485LN9KIk59qeFNTbYdriFWqhuZ2GtILeVL+tLL+UZ</vt:lpwstr>
  </property>
  <property fmtid="{D5CDD505-2E9C-101B-9397-08002B2CF9AE}" pid="33" name="x1ye=125">
    <vt:lpwstr>DbqiVods4Vz9SFnkh9TW6nqLY2M0d7wyNeRhhfNkUp6K5JEaQKe3LBoQx3ki2ZD9NX1b6hY6eCpZP9iTtR2UnjmULUCpIZ+ClUwlDSK+EBDVfGZ36Y3svV98mTNR5a6rUHlGGk7IRGrv8l2ChD7uZZ03AhXeFETebX6aNR3s0mw5Io4RwwDazHP7hzWZhtGss4yOWSSHnLMpquo9HpDPxg84lo6AkEPcF4oK2svl2stSof1oHs4JYQjDHS3qOjt</vt:lpwstr>
  </property>
  <property fmtid="{D5CDD505-2E9C-101B-9397-08002B2CF9AE}" pid="34" name="x1ye=126">
    <vt:lpwstr>tj+x4UF+NnO+8OSLgKOPTYPJOn1VN7CLB6r3+K2DAtP4gUH+dOUTRD84syejma3UtYPa5vz+bAHjF6VENjSMGlUy/ar+S4DjprtmaF4VTxl6kGI0IG69XbE8G1fBN+qTicL9DrmQJoeZSi2hm43hO4dzBfF+/VgyrcBNz8eo+7Zwo7+Z4OeaufAPA6xcFjWr0hMfqqwPeSGTKN0G3+VfiFRv3fuquB0/cp/HkZDNhzqkx4YGlK98fzny8DgRtaE</vt:lpwstr>
  </property>
  <property fmtid="{D5CDD505-2E9C-101B-9397-08002B2CF9AE}" pid="35" name="x1ye=127">
    <vt:lpwstr>9ZTuijhLqykLbz+Qae7myi7ajq1e+AAQwJaGnzmeBun5h7rScEPAmVCTgbKmMpzwQcYCqDE9ONrorBKano9ZV4xHHGWt634lDz3KrRNpNUTXoWmjceFKXmAWIra6utnYPELMM9nvnGEuYzJmJon6rlFnERtKIt3ZjETxYz/7YnKSjTfPc3ro8fphx8J1VSQ1uGZM8uSciKrRp5aRLvU8PGUJW+dZIViuR6Wuy+gJoESzaT4xbcWtZIJG3oVRkda</vt:lpwstr>
  </property>
  <property fmtid="{D5CDD505-2E9C-101B-9397-08002B2CF9AE}" pid="36" name="x1ye=128">
    <vt:lpwstr>+IO4n7h1q5zgZgIjosc+WaEnK1eFa2l5itcfYF8X+Fc4jDUTTOTAfY0SUQ4mFIBnLjoeQeUYsOVlTrEzxE8X/45zSp5VQCa+5MS9qGHkJqX63cr5TFYb1dIpDLb4ej+xXct22YxQtjWkFljd4+NaAoYX3DVhwaC6/5lNPPm1FI5Mm0NIkh/cUp6pTG+oyH1ibzj5WCwW8pZ36/umdXiOlxMPKnRWMbsOwGsb5HcJfvuABJzPLDkV6mNsp7N0VD9</vt:lpwstr>
  </property>
  <property fmtid="{D5CDD505-2E9C-101B-9397-08002B2CF9AE}" pid="37" name="x1ye=129">
    <vt:lpwstr>uiecuEW6mXyxnyuyMgMqVnhafDR5T8qMRNC6A0W9GafU7ayGXZ4dU3xuhUNI0+o3p0xoaqLZ6m3ZTx/xCMdRbjBImBZsn0MR8mdNMrJ+ySA/8w5UTRsUPCjLAB5Yd2gOq64GQgf94ucbT71DAJugnPusLRXDsCLQPLudQtXgpfZJx5Qy6gJqeyGfJq6kIGha19ACd6fbVn4itiYI23geQxIf/bc7dJBCGg/NMnterGX7bp7CQTWzbhhLxrfE1OJ</vt:lpwstr>
  </property>
  <property fmtid="{D5CDD505-2E9C-101B-9397-08002B2CF9AE}" pid="38" name="x1ye=13">
    <vt:lpwstr>hDFMbq2Xqwz+2YlZKWUl7OEh4mAGVobGGzsLKhGSgjb5tX275xF+IUV8AAy4HvNYmUhZ7YEIZsa7hme/Ryts/CUG+G0CK+Q/29OZV/8gYtsiBC37P8b1JzI0UKjays7xzty4E6lnX+Cou+/tTpEr1dMH//vhyr1ao8c/JvZI7z6PYZdtj7Zr6enuzG4VbgFt1T+j1ilRPQ+cAToO5jzp99ASeklMOsNW7gdaJ1ahPmZANGbER/m0Tf86AXJl8DB</vt:lpwstr>
  </property>
  <property fmtid="{D5CDD505-2E9C-101B-9397-08002B2CF9AE}" pid="39" name="x1ye=130">
    <vt:lpwstr>mcZ0Wr1Yia9u6tIso/+bT2kL/FWz7t+eff616efCXu+9wMmrPfyI5IAoxqt9HjVdCtA3RiIBZ2OV5SIei3d02xeePW4wsbVyTpcFBPMBmkvvoyuvpJnxJ46fZELTQ+k8+JOwHC11qEUR5mD1RCBwtiyu5qnMizhu8XhhOtHKtLIe5GeP02U7zjyJXEjQYhKrL5a6OSex2od32VV/4qCgDr+yOhXpWNuxQKl+oBDPqwZW3rZCWOp+OKedV+TAOTe</vt:lpwstr>
  </property>
  <property fmtid="{D5CDD505-2E9C-101B-9397-08002B2CF9AE}" pid="40" name="x1ye=131">
    <vt:lpwstr>tMcxMdJjWerFEkgFB0j0AJS621NQCL6Yo92ZE8N13qUB6yX5J7exrR/IWvcTfn4ldg+pTSHQRcDRV9Wy3U+0PO8TSpEXd6nRE2CBCw1JxFvMMYdl37qYOwEwXutF7IeaYE9VfC5NVwmHJzddzjXcXu3bRRgdW9A02GGLVufegVckQoY0x21Cd4VR2dK2OKCD6BEwEhNhDcxtw//FAk8E53WJbqFQqkyCe3MFYssAo25LjQ0B38Bqh3nGKlXa98j</vt:lpwstr>
  </property>
  <property fmtid="{D5CDD505-2E9C-101B-9397-08002B2CF9AE}" pid="41" name="x1ye=132">
    <vt:lpwstr>WznTUf29pQ5tWQlSTdyNrLBRu+mgoPXVV0fjKu9nk9+V5WUWj5AffGOQ8UKnnPwKqGMl0jgUT3V4if8Nv6/6opk9HRFCuVLfOjEIPCD8FD7b+gTrQkESTnXAxScmHK8IqQEeYiBcDC1Lu6eWta3FExYfawOGuN8o+3OOF6/+4ZwXu8VuBpG1geSr8R/oTSBi3T8F91tQxdCS3XS5+ERxFGbPNFfHzulY+xfoGOk3NT/R38zyX7AzzaiawvjS2s1</vt:lpwstr>
  </property>
  <property fmtid="{D5CDD505-2E9C-101B-9397-08002B2CF9AE}" pid="42" name="x1ye=133">
    <vt:lpwstr>hnoI/Z/IjFzYWazdPNR/Enj8B1kf5w/eIRQBGfHRrehOExT7YVC5nS9RnyLLv7i0VHy2fvBiIoFCoUUG5HTLbb7j3X32ErVFZAN796+i8tVuFgij6QRQgMiU550xHzhkE4usffpULLRtxmZmzt4wunhx/9zz5etNXlXBG5pRPSfcZVJwmkrVO9UGOmN/Hn+KH60ng10D20BSVNyvkMSNbKwYSqaaLFHg055Jdap8oQdbxyDVGeOPm6POJZ6jnS0</vt:lpwstr>
  </property>
  <property fmtid="{D5CDD505-2E9C-101B-9397-08002B2CF9AE}" pid="43" name="x1ye=134">
    <vt:lpwstr>zHwAXw+blTdri5/Vf7BpbH+EF08AgtsAXEezls/IiqZmXB0qadPfgTjNhpZhkM1s654OSnStgvvOPnHvsW2EjDHU8LOSK3Kb6XYGvieLkNAqZLSb2IYd71EWZavrLDAvUi5zs9p0nguoed9cNb3gcxgzsjuuaSvr22jUhjNdg63iriSZ4oidm1OY/71a/zQ09D9SCmeQIor/t/G+8QKYEhBwZTI2lNT6EBG/j5gBLkRlDUJzAcqvsMHfjhTUhJ4</vt:lpwstr>
  </property>
  <property fmtid="{D5CDD505-2E9C-101B-9397-08002B2CF9AE}" pid="44" name="x1ye=135">
    <vt:lpwstr>WYtQPmupWQyzldbT64Q+GT68xA0wPYh4c8mXll4BMkpwe+Fr7ENalrZ9vtG4rRAu9AMojTGR9A0KY+US79OfBhAFUzPw//thMhi6KGVjEiSd78j34+UO+vxQ9+eXyimytpXIpIBOuakiQqdAiSKIMDvKkca9h0KcBHvkAE3cvyC51qbXN6O+6DuAgaFQznQ9kTkbKESFnCk2y4P3f6RfR5khRjikrhlRf2o17xpHwf+HsDLWfuHWCCHot8DmA82</vt:lpwstr>
  </property>
  <property fmtid="{D5CDD505-2E9C-101B-9397-08002B2CF9AE}" pid="45" name="x1ye=136">
    <vt:lpwstr>KN6GyedenuC1SIaXktA9Fjsn4iAarxHCYXgHuWBCpKatprThFBFbZaXWQBg9q5hr0JVSUzF6DMAbnB6xDorFJiR03ejiqMO+dYr52OU36AO4zoBW+1weRfkQZbkY+zyv3FzU76mT6aAeTB6f+VE2GGZ2ujaHgwf6m/64nwAGHDFK+MiNaSEym9T3Amg2UKxdsWUEejmf95VsGMmjgn5QmkvQ6BY0Hm0FaTHrXulra9ww5hHdIedl2Z9jv4L7SxE</vt:lpwstr>
  </property>
  <property fmtid="{D5CDD505-2E9C-101B-9397-08002B2CF9AE}" pid="46" name="x1ye=137">
    <vt:lpwstr>J9Sr0a4NSwK+YuEOGiliGHlc/zAPFEJjPTOLJGET45W61v+eelpSPGsHZt8IRHhAtDfK3Zzmfcz+E/yJpOhITHU5OCq5SxBkgaIRX30rlxwxYJdXWcHGm4kJYoKNXxTeekqIN+xlIXrJRPK5JKYLkDdzSNi64btIAs674H8KwwuZ6WoyohgN+D+tzE383oVFmGcJ4517LlqD5g0nqkEp6QPeL7CI5u7wXnkZbZ38T8mt5bytiqCuLa53O/rf4zT</vt:lpwstr>
  </property>
  <property fmtid="{D5CDD505-2E9C-101B-9397-08002B2CF9AE}" pid="47" name="x1ye=138">
    <vt:lpwstr>er1/VDN5R1pW/XhPdX3n98j7wzxXF3oSyPDa30INZegTMBdv3EQXa6YJRsaf9K9U8yubUa9NASLMzgkr3bzbYY+BSv7Tl7cYJEgfzNJp9eBln2U+F2ZILV8SXZv5NvtelSc/XTzeh1Pt89SPqHxKw49XpuAOzEz4n1YBhQAReSbHQS3cJSO0UxpSJrSFRndtfdddpa9hfwLvSiS/YTmVsiGc7dmJaXM9NXw1qgrWiwwt6xuQV50ue71Zar0JggZ</vt:lpwstr>
  </property>
  <property fmtid="{D5CDD505-2E9C-101B-9397-08002B2CF9AE}" pid="48" name="x1ye=139">
    <vt:lpwstr>PlNmzrq9vdBHcndE40L0hKwmi7LWtO8Izy9GBITMB3/muvP2Hw/QhiKydMXzrl1yIaXeNG9p45wDUwEgBDdNyawxOc0qbeg6Im1Dkch0oJuweDPRrZg4edjVrgaLhZzuwnSi9n6Uj1qE7c22Qvix//6s0sherLARKEZwYuDEHlqHaL2DFy00TMpvh8YMkMO7lfNTtkKrvp4Q10yeMkXklAv/75B3hxLcd5NDoBgpqBSC4B5yIOr54L2Hfb9xMvh</vt:lpwstr>
  </property>
  <property fmtid="{D5CDD505-2E9C-101B-9397-08002B2CF9AE}" pid="49" name="x1ye=14">
    <vt:lpwstr>0/yWFaEyibtHXWps45OXKJQIREfX+kyDUr1KHEuSUrQXIqzXaKUHhZ5IKfcWNC9ck+kqGtzWdXrbgFiQAfd4eQabiE1wgwKwrR2PQ8ecDMEsj689QHIv4E7qkrZ+kAj1y6Ya81CaGEJdr7zwwHkUfL7860aEkqa3vZTPp8P0qyw0r1ATB00wSqzWJCaQ9+y7B2A1ZEfOPtoLSJL/ktBFxup57jiVvbI/zNESb4fmvVVo31WHld65Wjo7A5/c1Ad</vt:lpwstr>
  </property>
  <property fmtid="{D5CDD505-2E9C-101B-9397-08002B2CF9AE}" pid="50" name="x1ye=140">
    <vt:lpwstr>KH2Yew6TAif7S0XRRUfT77yM2SB0rGtiLcrNATLbLyfWxG8LQJmM8A6TfWUUgNe3syiFSw9M0S+LIM6uHyfDAK8XhLuuW/5ruU7xcpUoPQ1Hcpk8o/7W4TdmJX3lnbut87ZuknYyvx7940LyFZCf8QbuY7ULx6SgE7GBJeKwYhWjJByA2d8WuKYqJXJCkKKAJl71taeHdQIeg5g0RHaADs9qK5AH+tvvkVQcDVuUxxyxZ7GM93IU8qzqVfm9Itq</vt:lpwstr>
  </property>
  <property fmtid="{D5CDD505-2E9C-101B-9397-08002B2CF9AE}" pid="51" name="x1ye=141">
    <vt:lpwstr>dup8+qzWFC0Fp032E0/UvyzP741NLhZ3vcbFlfpOUcdxM8yTlRRTC92+B/aBtS885fVxen2K/Qmg8BNnyiCWhOV6OEGSEBrtvEvJNgsKkgi5Ngv1GSJ928KkODsO7ZG9hQVeXLzp97q9PARwkSy21gYI8GFhRw5vnsEyZxwVtwdrYdh0PKNsi7V/e9v2CAK3O+Njt5Sp1TQlztIZnGJDaV5JqBwcIFHQuByZYLYF4sXR14kZrKeyj47QQQAiVSL</vt:lpwstr>
  </property>
  <property fmtid="{D5CDD505-2E9C-101B-9397-08002B2CF9AE}" pid="52" name="x1ye=142">
    <vt:lpwstr>9eYJfGb4jcWWBqsURXMi89qjQ9JK188Cea2QJ+Rs/Q4XfqXSFf0bVFIb+6DzpBsn7+o6fBrXQnCGjSuW2ftCsVGh/edXjHVTg0Q/2d1Y+u3Wa/w9t4dstS35fSGbL4RSJUvhvqJHolGPYll9jcm5j7d1Cyk5JRYVIGR2gyvqJi/dPPKlq0aWh2u/j23mdPn/g4uZbLxNAyqPUxqFjkvsmd1nyANSk2LhLSVgfb6jIXIWE/XSLjEk1JCCCyDzmsW</vt:lpwstr>
  </property>
  <property fmtid="{D5CDD505-2E9C-101B-9397-08002B2CF9AE}" pid="53" name="x1ye=143">
    <vt:lpwstr>Y9lxFFCxGl3dYhgxXmyFhcNfnF1tzEkrY2M3VEK5HiOc+TN+vRxhZfhy1CzfS5Fas4BuH2UXh0gUrJDLgjilP2Et+IIloe7vyv7wHPN5lWNLPHdkZRTgjmbXNIJfYBl1f9udUTOTXuIb+uCXfrBpjjg+10lJuQNtOC9iO33t7qnkEO4mmJFwoetbEKCzePqQNfAjx+jyzEqYljkyyp7KqltWeVQezRQeO7MoTOCuL2UDJ7CzYy+CXF27FoR6n7P</vt:lpwstr>
  </property>
  <property fmtid="{D5CDD505-2E9C-101B-9397-08002B2CF9AE}" pid="54" name="x1ye=144">
    <vt:lpwstr>9nHJsKRsQLJ6AbV7ePiJqgIJTzDHViGtdpm5sasRGMz+utSAil4BqfrndXumF7K36U+ZsFCaZFlmVez+cx6t5Lma9lhlQ8lx+F3S/QhOnodbsEYYnRWOnZDxwg+AL7Nhz3CKYQpyzgyFmvCGB64Jwo5OpqdDB113F8DpX0KjJIUcbV1zx7QaN44+vgXINcbelXIjfnKR/cREO+q92B4QHoTRrOY97AKfZagq/yHjbHLFH+eoFbdxOqk8rtAS3cP</vt:lpwstr>
  </property>
  <property fmtid="{D5CDD505-2E9C-101B-9397-08002B2CF9AE}" pid="55" name="x1ye=145">
    <vt:lpwstr>e67GdAdTH7Hm7D5BKM4TnpNGP26ANCiDF9odGKvTlHWSXVCZD39B+zKkkxpmfV85qpFJO/b3qfAgztCdG02Gcb2GiZ/BrH4VPCSEpR+Wnwbxn7LaVV4/DGh8SGcIaAuple9UCGn8cmFbVt4/N4lX5+XLVHx6wfrYAe0NNbslixPt2UZl8gv6CIoIrv6EYeYUxKNECfmoHZkjRNKgiszJF9lhGpRvkJtxF5mS0kuU+yIi7b/SqGSDM66SkyzcfPL</vt:lpwstr>
  </property>
  <property fmtid="{D5CDD505-2E9C-101B-9397-08002B2CF9AE}" pid="56" name="x1ye=146">
    <vt:lpwstr>wmTLnkZV1h+djW22mwKr+ehibqJpzyL14uw7eMspwQks81MbZGC81Zt7yiq2xQw7GBCkRClG2zUKOYacgSprUfVGdZjZrgrjhbfuMGC2KzOC5CaPKsr/+BSlJPgYmlbd9m3r8QuZGE/FzWLrVBIjGDkfpYeL5qXFqk/tNTuzvg32wy+ilBRvjMMp7vh/L9mgcfgQlDq48piovUPEVotLUh9nxdxkGIbyBi/22hxIjRBzJsg9WBnCD1DfbxfXMMD</vt:lpwstr>
  </property>
  <property fmtid="{D5CDD505-2E9C-101B-9397-08002B2CF9AE}" pid="57" name="x1ye=147">
    <vt:lpwstr>ovZmCp2Kk+lcoWlEP020m2CKhM/u+NaJqrVmWPYUbyCKfYJKXlytAhPFlCuA7/tGUZzYrYCg9hUHPzyAW50I/+N6AdtM8QTiBkMkHZVxZPWHRgNSi13BBiqvHycbPHEZFFrHuKaK6L9CfonY7SMuyqxrdHxJpcbkrHcTW2aU00yxz/Rsz8xDVo6gCW9Ru0g/AV+mDFuURlJgkOCp6Y2+/pqgDe94ZqU6hicD5JVw8uvn6hRfBK27CVlKisSEBIY</vt:lpwstr>
  </property>
  <property fmtid="{D5CDD505-2E9C-101B-9397-08002B2CF9AE}" pid="58" name="x1ye=148">
    <vt:lpwstr>l7qjfKfQ8Jv1G4hC8Rk1Wick5C1Kogg2lrYsInDC9UbBHYM5ft/tmo2e/rTNElWLVbbFiWkHz93hOIXI6OQ/iuxvND/423BghHNb0/7tSFXOh2E2DXF8+aczGY2oyKCdHn2ORqCJX1iTau3rZLO24cll3451/0qx2GccPyFPoIfgWDOxGxz38e1rA2jjsrVjmzzt6DkT1Pbry+bTJxGyfUIjr2b9QKkV60Y+9ffnjy3lDGZrfSkaopx1qIYJcwJ</vt:lpwstr>
  </property>
  <property fmtid="{D5CDD505-2E9C-101B-9397-08002B2CF9AE}" pid="59" name="x1ye=149">
    <vt:lpwstr>Szcf2iPTOSi8n/H4ZiCs/Md4i5cpX2sihmiPlGZ7iMeTttw5TZIe+Gls1rQ8dGfzmOItutOUZAHN0N5jp/eHjd8j32JUyO3WsmJasSKHM2lz54IR8oO3CBU4zwAVE+Qr0uBvi8t087tIzaXSU0N/2lWsAvH0yc4uQRY/HwrX6rnjQH0WYKSmtgoIEoOHElH69UhfrSW5PDJW0LEzGyap+4dUhM25UazBGKR70EuAkUQfyYNmX5e16vBpvm2kpW7</vt:lpwstr>
  </property>
  <property fmtid="{D5CDD505-2E9C-101B-9397-08002B2CF9AE}" pid="60" name="x1ye=15">
    <vt:lpwstr>ViCy5PDwNNCwnWmJFAyCGvA5Z9ZyJ1eMyBfgc28FRcsejeJk9Rf20/BOXs8OWWW5iPtljtIICBVrpIa0xBeN3JpL/Z5+4O7DRSI+3KlWbmvH1+vxLt5GUOzAaqvW3+95l/L/nXEk7juH+dKvZke1aLzbX9f2z5nE3g0NOtTDWVcQdYhydppW7qXRmEQ0nbg9Hh2L/5XoW18R53aweqHpy+EehfdWEIH/jyKOsQXZsFUUopkEn8ex5JKLh6HQLIj</vt:lpwstr>
  </property>
  <property fmtid="{D5CDD505-2E9C-101B-9397-08002B2CF9AE}" pid="61" name="x1ye=150">
    <vt:lpwstr>aeSg0YYP164/g0subbutdfPez02D4hj6tAG3u668qdIJ1+cCF0Y53CPhxFSeWQv/Zuiyz27caFS9Mvu/CFLYWwlb0DyXXmt2Iv8fnkUekHrCtkRluScHwjFIA+bzjoiDv8pg5tymRns3B64MBg3GmXMirpWxv3koVOWyQvc2l1DmVNcEf6ANkOPpS3m+dHW56qWfMPaQoyYvnFCA9IwZq/i7Uz1kDOFXdv+u0CqBoeCa91+tDkyPJPVIOl6vs6G</vt:lpwstr>
  </property>
  <property fmtid="{D5CDD505-2E9C-101B-9397-08002B2CF9AE}" pid="62" name="x1ye=151">
    <vt:lpwstr>CKO/fKKMtCwUyyG5IzNVJUwfliQFGKMeZPGdQKMn67qZoTxoN+3EdPK1oRO5NiYkCy00QOF1Ew7SFZw7361ttbduQHNzxCDTzaBBEXK7nF42IiTkXd04vapodJ4dnz2AN4aF/97iJvweNEbE3uwttswQ+KnAOxfAuvBhk3BG9479gsu0gdgHed3XRhBB7XiuewSLXOCRfgJHSSMS1snWdQXK85rXIze3OWudJifQ1i9GdaVrRV5lGJLXdJuLIl8</vt:lpwstr>
  </property>
  <property fmtid="{D5CDD505-2E9C-101B-9397-08002B2CF9AE}" pid="63" name="x1ye=152">
    <vt:lpwstr>ehO5kQTymCWvqNNVn8rZCpvrqmPaEGYvTlUEk1QKxA1ybCijIgQ7vuO8p8UVaaWGfNx6QX8nIdCsSP3MfE++iwSOnRu4KH/G95Pf0kWQsBdsOGvOolM4dcNiYuPR19PFnzQg7wQPW8lYQCxBflWFSXDlsb3EvlLpWnYBdmWE6r5LE2Ojl/g2FbqZWXIMQi2fotf046XZcHCu094ROrDJZ5gAWPAouj30i0UO/0fLZ0P63ilDXTvgrWpc13rTYMh</vt:lpwstr>
  </property>
  <property fmtid="{D5CDD505-2E9C-101B-9397-08002B2CF9AE}" pid="64" name="x1ye=153">
    <vt:lpwstr>jRAM7i3gKIZOQrG2YJ1KArq/HByG2xZQBhZMGUEwuL6ijaFdXcrXrN/SSCYTIvySxE73201fDfiHPn6sAgz0bIov9Q3arEETFuZgIuoM12AVHdwzSK25iBCHc+2qgHzXnWhnAVqBjnqsmkmUx8b4j2sWbj2/6rpFfTTiJwMCsbgUBh3SXn/pdTUtEhBNGaNW2f2+kLn31kRXN7xRg+NwDKweA8aiRgsWQCO3+kF8BS+fvPMoJ82GMsxcu911JsT</vt:lpwstr>
  </property>
  <property fmtid="{D5CDD505-2E9C-101B-9397-08002B2CF9AE}" pid="65" name="x1ye=154">
    <vt:lpwstr>N32eM3z/uwJlsho1UBRFIZ5UR4fJWiCnRS3sj0nKZEa6IqYSwRP8xx1ZqmlQIyQWBPZSHskt8tPMYo9diYoXaVCNHb51A1ppN6f45fQKgr20jLdhYeTuyFlolNHmPQd8/U3WBKf2KetxUFnDb3IyVvQhzpuP8qJml+z7XlewPLY07BjLoTPEcNRh1UVLzsKLLlviUpbyhOPHZ6hY5S9VwMo2P57Vyhc27FhB7DH7pH7fVsXV8f0U2gM9BU8NJjZ</vt:lpwstr>
  </property>
  <property fmtid="{D5CDD505-2E9C-101B-9397-08002B2CF9AE}" pid="66" name="x1ye=155">
    <vt:lpwstr>sAi1mcHbFdvpzqYHvdrxLqbKH+dmpfcWk14/f8LrwKzf/S0kkFdWkoUqnIbrGCuwkakRCbKRtfsU9SLsJwfFa6MLKbzB9fGZbrO2cwm7eShLUtFh9obJv5wuAuKeDptv2irFXMXdvw9+g46DMUgHVc8tOf1WjA9wxyuamVQ5UOT8jsW2oapOxcp+lY9pSvU8GFKpnlgPb3T5DjJsqeecOnAJs4xNz+XtcrS/Ux1bR9NdjjVkbGI0IfNhFm+OZFZ</vt:lpwstr>
  </property>
  <property fmtid="{D5CDD505-2E9C-101B-9397-08002B2CF9AE}" pid="67" name="x1ye=156">
    <vt:lpwstr>BKzeHkw497o8Ofb6IT9B/vLYZ1OrXDJQEhAHltRdfTNwi2F0I5Bm1RDcq/o+vGoaGvRQdFT/wC+dlJKZFC/3TT/EnLhizp4JcYsq84q2Xh4pdv1hiF1WOd66aqabzxTreX+nkb/VAuR1SnhZPMszM9F19SJN6CC1uHwd9ycG15WVyfiw1E2TnHsdwofvdRlCjywUBE5CfY2AOuoTYJ7187r26S/zHBvOLuzGT4y8D+PFsrTevz5nbqyXB3jSxsL</vt:lpwstr>
  </property>
  <property fmtid="{D5CDD505-2E9C-101B-9397-08002B2CF9AE}" pid="68" name="x1ye=157">
    <vt:lpwstr>7BTqVN+fCtruCsKQuuyYaYYDhdMiQli6agq9buc+EMnDa9/HsS/cI99icUlk3oharsBc2jdjUOFdhV+qzLTMGIAOH4E0gFQxlo5V21EX1jRgv05VBHyIJ1ucOu0FNBOqRkpZ0+ktOml4nkj6p8Ml7UJl4Nh0/H3mK8f20g8eyk4ZNrE0XCKwsNnuiqcA+fzxYCWJkY08XqT0fJ/o4kS8gBl/7w7CpVtv7lWLxGpJqHSTZNCCNexK+Fsf0xjshJm</vt:lpwstr>
  </property>
  <property fmtid="{D5CDD505-2E9C-101B-9397-08002B2CF9AE}" pid="69" name="x1ye=158">
    <vt:lpwstr>TZ+vIFvbDSjHyd5V6EJ0PTUFWWicFcbLRYBjPBFHl6pYN+T2bTY2voTHRHGJ/kUIp2rjEgdmgDRPb7GWcxHHo6luIvTBDBhOJvMH1B2KuvUiIig9mH6O+fkXtW6e/PKGrRPjuxn5tLDhhflEI9fW++5tqeHmMAMpEO5EySmjbWJPMRUGkjpa9KCFk/kyI7fj0UeBEqptaStRNWoAlMD8hIxsPgbQL8BKVHLj8L9NpdzSKYoQA/y8qYTSnRSfMqF</vt:lpwstr>
  </property>
  <property fmtid="{D5CDD505-2E9C-101B-9397-08002B2CF9AE}" pid="70" name="x1ye=159">
    <vt:lpwstr>Ei3dFjTmGCkeeUVituxsHETwL96zj902lVXM3PjxI02YbvTm0MpTod7Jn24kGLFoQCnHo4d9hwW7iFIEfuws3//2DnkK8NuDravkpW2msFicsKiitFN3GKRn/oqPkTKC6EqXuqZlarSeaExRh4UOqhYHSQ465oISW93XJ+NPpnflr7SocHhdKelaweB2sLO4yi6tpt7KG3KeceorzssB9f0x0G5eOsXeWO3j2wS5Pa18f5g0pW4GJYKjGhDRN62</vt:lpwstr>
  </property>
  <property fmtid="{D5CDD505-2E9C-101B-9397-08002B2CF9AE}" pid="71" name="x1ye=16">
    <vt:lpwstr>urFoqu2nSW9XWojiEKvAqCixMeHofBz6i/E6o0sbUrgfN8yWWyDUGi/ZZvIypZl0RGamlImv2ES4xUJho48O4UL+tGlrTm6oaVRC8tf49DwsyitGQ3zJ3Z+1jtSuQWwx44wn4X+p/RezECsCcFnSRJPzr1BM7jAbLkzdt/PMoP+ZBO1yZtwKDZn1q37+uM8wUNvviqa8GB3giKvWO1Qqy+TIHjpyXXHgf8iYmLdMg4XNVFfnVWQi8hJ8xZwAznW</vt:lpwstr>
  </property>
  <property fmtid="{D5CDD505-2E9C-101B-9397-08002B2CF9AE}" pid="72" name="x1ye=160">
    <vt:lpwstr>MAxDQu4xyO7TZ8Q6PSKiLafKFvb0cuwzKl88UPgJUDWat6rucBs6MY8ea+wDZMoNEneygnbOTcBLBf3+1SfBBiCE72OoecCAd04hk7iKN0pYyxOVymoqHdwbAxrvm1lzIEVGaigREbsAhcNsNQWLn8SrDmFou/ku+J5R4xhWE6c7EL6Oq/uP7A58qlCQD0pN1Lc7ZPD2+AQJYjMTF/IgCyFZQtsUiQiugFhHIfzk6Dx6XBErj6yLXtti1bTVmzf</vt:lpwstr>
  </property>
  <property fmtid="{D5CDD505-2E9C-101B-9397-08002B2CF9AE}" pid="73" name="x1ye=161">
    <vt:lpwstr>elgnvUObWRUCJv40vnXSHi9YLfwJCFZfIHEi4TRaHi62p717wBpNk98J3AfjZ8lt/dtEvY2xk6kgOYR8M5udoVBv0lJwIE+3V5EmcDZgNkP3t00x/B9H+QAcQLw0arvB1oKqk4+Fgwe9rCyQh+hyXsuvDBmthaQJnbFyhnHXZIjPZnR21FyxjVW6hkJY/++8sLPXGLM3WHrXB4OqgZxte+PSFqnpbSqXDMr2pibvW+H50yWCpdPtNnvu7zf1nw8</vt:lpwstr>
  </property>
  <property fmtid="{D5CDD505-2E9C-101B-9397-08002B2CF9AE}" pid="74" name="x1ye=162">
    <vt:lpwstr>jO2IbDrAHvVnSLaPrx+CyYpLlvakZIk6/W9NVvT6O4oTW9OM2+N3vixDBNP/1or6AdCZW7KIiWCInMHTWP872LqFkeT/+tklAtQZJRgIffY6anU3eVrKXq+98YkZA7fQxF1aq3DKxAfDmleaFoZB17vj6tmiwKBt1I9KI3chQ/ede4iH2s1VM1plCZuYBWySYvIa1fVfVHOW0Sj0YsrZufd87ySjgb2YpgBLRyGzXmVWcQwyjAAv0TjDU+Rc274</vt:lpwstr>
  </property>
  <property fmtid="{D5CDD505-2E9C-101B-9397-08002B2CF9AE}" pid="75" name="x1ye=163">
    <vt:lpwstr>s862qUDHeSo3SJORw+ofD52y5TsKj3ont3BoE4+vH0Km4FUjoQg4i457DPaQ2zjspBV8fAh2QzwfrITTz3pW94SuM9QiFdPidIEZFD0t3FAEo43+kHXTWJWYm14zq00/9xC9DRDrkDr87RdLbmBImj90R02E5dEBq5muFwnYMPWmD7PyWjsW9bB96zBnalaMNXwR35eWOOYT9IggAyfX1ZENq2AB3i3PuNXfCuicY8P0RwyLZnk1RqeZ2Hi6VW7</vt:lpwstr>
  </property>
  <property fmtid="{D5CDD505-2E9C-101B-9397-08002B2CF9AE}" pid="76" name="x1ye=164">
    <vt:lpwstr>POgHKq9YC5qHLQocjnnXHaCd7VGE/2SYHXq6n3J8C/Y8Yv7SL1x+bvhv9zFWIVbRWf0tKaBMB7RKyb9LcgVcUVTs99WSUkzCLA4S3m+x/Dfu84fqaDQLkhsHof108Z8fOEIuOMZ2ZCgteMOe6/A3OPxBZ0OSz1JcvxoIBL5OyM02PmoeM71mjbT2gYUC0t4sJLWKmCGyJu5cn+RkzrzrAGB5dpgJsyWORJk5OCbCFyAllQqi/Ky6t60zTOam/br</vt:lpwstr>
  </property>
  <property fmtid="{D5CDD505-2E9C-101B-9397-08002B2CF9AE}" pid="77" name="x1ye=165">
    <vt:lpwstr>gu3+4gWP2u35d5mt4uUZOcTSTjT2cH8ERTm2Ys3plMe1QdO8yJSewCm6MYpAEwPEXbmFek8LHJ26dsNOecZmn7Zlt8kZCgWUS4Jiv94II/00+HEM4Q7ClyNvf8D7eXUPw4U5FpLrpw/SqjeEs+rnBoI4aJI132we4JbtVvZchk1+x+Y4TTWwiyGoUXMUbAuLdeOyXUW63WmYBaF+/8CCIhcFFHQO9PM1JoIBH+9Bj5/2oStaxb2HTiOloduhs1Q</vt:lpwstr>
  </property>
  <property fmtid="{D5CDD505-2E9C-101B-9397-08002B2CF9AE}" pid="78" name="x1ye=166">
    <vt:lpwstr>Sn1UYQ33gVZGqOaBSFgiyqKRH6BH6cXlegVl8OIp0EWeRGKtf6eRXYVn8Y+YQB285F/2VsdeeB8RXzELGEJQQ6RDTJSljXFqVbscE3v3z9JIYBCqoAxaJD35rZhmSABIid70nWXgxJXz1XB+ubjB9gxX99JeemAQVAMnWvUv7w5yY5vzOF76g1Sp+1kUnMHGGUP3qNuJ8ozcw7Nqyo90/X715nYjPs7VkZtts3o0BINvMlWZFdSjz4ZhQTxjuUQ</vt:lpwstr>
  </property>
  <property fmtid="{D5CDD505-2E9C-101B-9397-08002B2CF9AE}" pid="79" name="x1ye=167">
    <vt:lpwstr>yTKyKzCits+2NdPUgziD0SsyTgtZBFrPW0X1tJJQzWt2LifB0nvl0IWRlej7w2/zTAPW4m+svPyez6cuVQvXh33oM4lYLFMrBj3mDe8409shEg4u8Ko9d8CCCg/xffFQisKipxM/mQgzC8r/X5zvWOn3nETs/84AzILebJLom7cySTby+15Pkn2FY1HfN8Q45ymrpdwumqJgjhQpcJHbd7ILTB7be7UHdpGVkIR0Vef3Byh4Q5/p2zUDuDxqqV/</vt:lpwstr>
  </property>
  <property fmtid="{D5CDD505-2E9C-101B-9397-08002B2CF9AE}" pid="80" name="x1ye=168">
    <vt:lpwstr>N+mpnG2CNAmQYuo5kZAwg7FsBVgfrEsTi79AdfiO4jpIMNr1/ApN7gHzm9pjBbtcZAuUU1FTL+6TUKjd7iOxBfVhwSyGMs9Lp3SvILbiaJNoVIiJmq+8+7uwHuvz0jhjg2O1Kw1iWYXJgcv8Ere1sHzxp+l0Ioof5yJgxCww2twgck7Zn531QOzenSK6UfrtIw5dRP3WJb19QE24Wa0LCDHf3+U8JKhsHTMSnX4SJboKBnMwdgqZSab6wcY+xKz</vt:lpwstr>
  </property>
  <property fmtid="{D5CDD505-2E9C-101B-9397-08002B2CF9AE}" pid="81" name="x1ye=169">
    <vt:lpwstr>fd+A0Cfg+lvDwQbbvWg6Vx/E3CrtZ4nhDEp1PVlTlxd1Ym10307OukwhNrGWuwfnK6aI4R41yMqlptZwToB+vJ0qSIX1jLzr8hyPpYR3M14wOw8FR0blUUkQPufY+Wg2EUenlweB+P3kyEpQpFAjaooxk1U3dmAyxYZ9F4XPvPZr5AsMRPbJoTH1f+ZSxbqGud2teo0v7fIaP/LgPtdqosPQwhUVykUOKAgdwn7O0WfIB5ABbpxzGLhOgYtzxWn</vt:lpwstr>
  </property>
  <property fmtid="{D5CDD505-2E9C-101B-9397-08002B2CF9AE}" pid="82" name="x1ye=17">
    <vt:lpwstr>O8Qr8vr4iQHRZLyeH22fsOppvd4Pvg/hikDVfI+pfiUVompe84buemqzDSkiowQDOX+JZP3cadkqxf3Vx3e3zDmL75I2hvnxASshMkQN++rE1kXbkabIN+CjxITDgS1JR4LOrtAxcu59p7+bPm2p3uMdz2WunmfwtS9Tk7z6cULaVbHSePFlgyarWzslnOP5c64ZsZgYtt7Gttgl27/iInYebfxKDfrMxn1tXhKosuXXZ1hsMIdZK8yBGN1AAgq</vt:lpwstr>
  </property>
  <property fmtid="{D5CDD505-2E9C-101B-9397-08002B2CF9AE}" pid="83" name="x1ye=170">
    <vt:lpwstr>ya18ZgKLvBCrFZVtL1XI9/8rgB0Z2k6Dc2JY7kbxaUmwLnMjXtgDVOT8/4mmPoRCsOn89HKn7FI8qi91O2BM800Yr3dZjBRVTk1EbHXeDK3mKpfHJ7OxOLMbtGYRnryEnkpqY7lJJ74EySUYoaQwIHyzDOvZspMSN+M/JLczL4FMYTqkDgtT5win7dyAbzmM3X74mIF1v71JR69soEj2hDuB7orHGMJA3SX+shddHnOoPzGkBfe4S3fps5koee7</vt:lpwstr>
  </property>
  <property fmtid="{D5CDD505-2E9C-101B-9397-08002B2CF9AE}" pid="84" name="x1ye=171">
    <vt:lpwstr>bzON5/A5upm2qljdHeE1EUWxbieDL8JX+oD+rl5HMwR8fpFAI3nKTGmKX/6OZKlv13DwXaBdkk1dV2Vt8xFzBrjDcXw2JZbcc20JWKdZQ4qkJ4i+XK7PlYiAg21R+0Crtwz8TDPmnjHPDilFJSqgNQVWnIi8INaNgITR5eH4t/7Ylo3/91O1/OOLLIOHuH9DYybf3v8LfLo70sRX5y4Qt5DHcfK6N8yt551rHXAX3BaKpNNtcckhY222Fsh+QKW</vt:lpwstr>
  </property>
  <property fmtid="{D5CDD505-2E9C-101B-9397-08002B2CF9AE}" pid="85" name="x1ye=172">
    <vt:lpwstr>TPrxk6QgmoAfHgQVvCpOvdwoHsj4BycKjwQly6qso9nQRjrlE1U+NwbSfkjpCbZ7/IevHI3iTRCtWH5MDnJAz/4kjJX5KN4L5k9+xdd6OH+PcVACTmOpGvKUy+J9GRQ20CgiEZNK8DbORMbzUI9wdgr0MXci7mwIT8kPlOVqO7y1iHRAqn/wo5DAEKaZlM+wsv8kssSqZtTxlgcuZhnJskDjaOMZhq8Kj3ej9JJv2vbNA4fN3W8yRREJSLuFRFD</vt:lpwstr>
  </property>
  <property fmtid="{D5CDD505-2E9C-101B-9397-08002B2CF9AE}" pid="86" name="x1ye=173">
    <vt:lpwstr>+fPG2a9dP942xp+AlF3V+ifVOeYM/o/ug+LdppW5PdL9iRFKnqk/v0LTl4Y+jZ79bnaNqtspnVS4tHHNyAdQvQSB6pV7S0QNeUhBRiOR0O/99hYZ/HnWixXcJmjRet8+slPM7htpmDlhPpv8EKoLeqi+PClPbCP6iz2rbKIf7oRIA3UhswrF+AhGFOSbLZo4uZITVUYam61lbMmw2QabWwnhmTags771h1AHgibBDLrFKusurWbn+acj6OGsM7N</vt:lpwstr>
  </property>
  <property fmtid="{D5CDD505-2E9C-101B-9397-08002B2CF9AE}" pid="87" name="x1ye=174">
    <vt:lpwstr>j99yyJwQg1HiDjIXm+kclJxlQs1pwA+ayDX+XHb8x3cQE4cQEXwJUX/MQ29EDskFgUvd2n3q7xuTXFs0jaTGFkEwriEpXS+rRHbgVX248x0Ls1ong2JFoXlF6MmBX8b21U/wJYt7hgi7HiQAJYQbZKepFWhT8s7wMKlmLGz4voqTlgJZRS/pQB7GWCv/vkCW3LaGJHXfOpx/PUFgx42vHAhQjvxOzvwb2fnyGxtqNFrZ6xIXF2PHwQYgDRbkdIS</vt:lpwstr>
  </property>
  <property fmtid="{D5CDD505-2E9C-101B-9397-08002B2CF9AE}" pid="88" name="x1ye=175">
    <vt:lpwstr>c8GoQa0HZ6zkECNP+fJubY5g0+WtJkDfDT/l2dK/kZBJ6rHomNqkUJGJJZa8jMNMouLd8ZDunl6tmopVIYc6Zan5hUBchwTTS4hCBtBTx4jUYL5kFz5mEwSGtP5N1WI3BtS2zsM33KDoV4YBveiZtzCVPbWKbjr6rJUqnp4PkEz0mqYKGASwI2iv9Pu5a1CtVefean3KgcqWSXxO5iyrsWD+fFa2xFHEoDm2VtoAgSBwIaSwiC4huMh5SufkqL9</vt:lpwstr>
  </property>
  <property fmtid="{D5CDD505-2E9C-101B-9397-08002B2CF9AE}" pid="89" name="x1ye=176">
    <vt:lpwstr>jq8vOCAcTVo6pQymH6KTv9hUHsc43Q/zzZCnBCclZtxYBRLCVvsG58iblje2CAvhq61W6w5H+J04QW15vcUYbIHMwGQVnbTYDtV+i9qhbxHC8mr/bJinBHJ8HnQM3jeO0kRdzYnGCFx3BdCuAbMxAZ/HtmBKtD6faT+BFnFdlqyhE3WVpAyqRTvIifjStTL/baOlxfxOYss21fbruwSBTUF5g1dnQcses/iuTu+8DrKdtGeQrNAx5gecUaTSdTY</vt:lpwstr>
  </property>
  <property fmtid="{D5CDD505-2E9C-101B-9397-08002B2CF9AE}" pid="90" name="x1ye=177">
    <vt:lpwstr>xs3z2cQMKWEyN+LUkNtuVdnUEcFvdiKEjNSTf+GkjDjCaA+mhDjLmtWs/tG7E15KDiDgRgC/o69wW5DxNn18PXaTGNybnRydsomcX2MbjXiqIPUbjxRMwHkNn60VTIr1vORfOSgjg9CkGMe+pvW1mxD+cIqAfiNkRH5Msa81fm6qF9zQOu+Z1h411Om7NybiHbDkDGdqh+bdGoYyemKr6/MSWEYSf1iVVDUS4skIT0YcJOm2CXxp511ujYcvQNW</vt:lpwstr>
  </property>
  <property fmtid="{D5CDD505-2E9C-101B-9397-08002B2CF9AE}" pid="91" name="x1ye=178">
    <vt:lpwstr>Oa7HR+rQaZP8ZjYURm+7cAYBr3pImkgW3Tf6Qg835eVjF7qeQVDRqkDY20WX35de4SIZmJY1D5DlJc8L2uQOigMLCqfNQR4NaMn7OIMFFddt7lVKMDRrDluQK+S/ZlsjFUDd7viNJ7i65kh60z+iw8GteMjFJyn0vudNm85Mdvzu2ruDH3OJStWZk6RY+StZ+hSGAV0/aus/cSZMJBF5ytTLrAn96CgtjCgjFyl8A42k1s7gKQwOg2M0IOSzkHr</vt:lpwstr>
  </property>
  <property fmtid="{D5CDD505-2E9C-101B-9397-08002B2CF9AE}" pid="92" name="x1ye=179">
    <vt:lpwstr>rNpB8Byp05df1F5vdwYg4BUES+HobhqQAIaYrPpNBOIvXTmgFtPtOFsa66OVzTA0GjHB8BuaIA4VPB9mcvUgcjOeqcdkpEPNI3bQ399s7yconLP9Pwo04zg1wgy7pUuLPasn7OUkBfIFxnm0zS1e43Fk4Iy0Knu7aibWZoduFi+WOuEF8WmymH7zZOR3sHvQ+1NfxfzS36+Vn2NqHud8QJc+GeenSASak9+QENMXGhpqXhNKlAKpnNB6Q7Sawk7</vt:lpwstr>
  </property>
  <property fmtid="{D5CDD505-2E9C-101B-9397-08002B2CF9AE}" pid="93" name="x1ye=18">
    <vt:lpwstr>TrJ7T3G3QqsIL+p0iSPF12CxdZb/wRJ9bHwWgWnbBLdGNbw5lA9h9b7ScENVQpcX9XDf1e17Xo2XmnV2/OQj7E70qUgnYOdA7By45vIkTaQ6bNh+wmgowJLLQTreK7UmxypBkLjnIdL27mJ+plt24Nku7x8v4NJ7eGweEDESF8yyn10WY3l1PZXCNwM2fKzUYaX0UUiAO2EieYbI16VVUEoGeG10cq5Lz9F3IYpTuP0ksf1qHLzjwv9eRFM76lf</vt:lpwstr>
  </property>
  <property fmtid="{D5CDD505-2E9C-101B-9397-08002B2CF9AE}" pid="94" name="x1ye=180">
    <vt:lpwstr>ygM/KnxBqd9GSuUUZoEFp2bTXcPfI+p/Hx5+3covopJMzbpdxXOSOcNcJ3OMX83H4qtJkPmMLZnwaGE2h9KnIMPLdCroLI8fsDuvkaKOA5LMvKmSwZKfuNDiCtLNowfaFvEQ77YcZY1xUqKZq+/bxttSkgBFCf3G04hivi9+gtXQE62Tsnf01hRAPGTPxrD35OcQfBCOZWIbUHTf5mFplEMwxhveiurkOm/9hJH5GyHzPv2ujU38MInzAChYYff</vt:lpwstr>
  </property>
  <property fmtid="{D5CDD505-2E9C-101B-9397-08002B2CF9AE}" pid="95" name="x1ye=181">
    <vt:lpwstr>3fT6rYzm3rN+ZD3ECD5wnyVHLXFIuJnGhmAL/lrzNINJv4Ab9dFM8yT+Ma3tsu+/oiClB3I+TTEYkUaelsxUyUMqjwRgDf6OzLDIDdU70F9sq/KgNRZfmAR80NEgDkJaqxE4asAaSwH7tY4hFmJ+vlFuuV+6FOK2LIxo3ROtpdGWgmC5h4oVZ08d2+ZtUuVplfk0nKwhBl0je0Ap9UZEvuqhakyImchtbR7ia0Wgh0Q+879up6Yxw/KwhY233ov</vt:lpwstr>
  </property>
  <property fmtid="{D5CDD505-2E9C-101B-9397-08002B2CF9AE}" pid="96" name="x1ye=182">
    <vt:lpwstr>WLawDVrPlP+I6cFaLTWECq8c1Na14bntnI704b0kLI1Q6GgWNjNbTT/Ou3Gyw0ZmA0qfMNQAuSzvfsp3Wg6+lyO/r+VAKcjeGKAvWJpDQaJTc9piM9FbKz4eKVGkyqJ4HonxjH9pOcYL9zqpEnwWn6Nl4PiU0KCGo3lzMVxPenRW4iFMKOuljiUgvEAlQHVHuu5aUD2l7eXpXe9YYOfjRulAEyLfqx/A6+4hvao5Akhjw3p+e/V/WgGZVfaGZyz</vt:lpwstr>
  </property>
  <property fmtid="{D5CDD505-2E9C-101B-9397-08002B2CF9AE}" pid="97" name="x1ye=183">
    <vt:lpwstr>Asq8Drp3XGC5l2VQEcjBM0bRxpWSZnvtR36Eprowqu/RLjTNLDlp0ulWo7dSx+zHoOzT/GukRgQs8Cd+V4L893FFftVMBvyv8DPeSkp0nCcrzr6FNI1gATyHWufAUmLSoP3xs9ic6/KrqNqc0z4o30eE8P2qg9b7WR1+vYs5mYWxJHKAPjU3Dkc5LGtMRWlqAxQXz/W0rWGVwIlduez4t/iy/dbLbPfexXBBqVTUFiiMN0rzUckEB0vfKdx2ccV</vt:lpwstr>
  </property>
  <property fmtid="{D5CDD505-2E9C-101B-9397-08002B2CF9AE}" pid="98" name="x1ye=184">
    <vt:lpwstr>JWmaj9PEoUQlSl6OOkIe/am2mwKPTWLY6GlDWgDy7zJWsNBVnF/C7Mbnt47dLMsfVJaNvQso9XqJxn37ECQ3VWY86jMFyxOiO6e/tNUXU8B9mis8mw3B2XLU5oAvHMLeA3HwwbL1P8fFPsbpjtF9F0xEu7z/rbt34s4flydJoE1eRUTU2AvSflHXT3IKc9nzEZ2x/KQEkXTUCPoDj9mXXqRPdQdxLD3BWQ9Il8rP4IoTtJzFyq+EMxbsUpRWV1h</vt:lpwstr>
  </property>
  <property fmtid="{D5CDD505-2E9C-101B-9397-08002B2CF9AE}" pid="99" name="x1ye=185">
    <vt:lpwstr>o0OIg+0GoY1oPt3iT+2cF7zwcad6tXfg7b2zHT1wDoHjZnprD01r5M2rx15HvBgp+yCS+Q8xIUkK3vyuwia/gn61m88kkUGyMoior/3CUIGZmS9Rx2AEl07iXe2aoz+ib+B34d3r+PsciR5d3nyo1Kuth2DPCeUKRAGj0HqeOJaSPMMtyS5ctu9C4k4Wvs+onfDpED5tFazu2QtkHMWIXC6smt94mQumYmX8fFInh3wgDstnQN3SCtqoFaO9ojm</vt:lpwstr>
  </property>
  <property fmtid="{D5CDD505-2E9C-101B-9397-08002B2CF9AE}" pid="100" name="x1ye=186">
    <vt:lpwstr>4YlmM3PVfazDg+2Uk7X1PCf6YJuVM3FgMMbG/UGJ3GvkHfE97vjkUsnPfUIXS1Row1uBem+Zlfl50fZF390MuunM8OJ670nGMRsoN/9kJLxqVmVEGIdm9IusV7HllL4ZgGczOo4wH44ABLWgGh0hK8xR92MF0u5W03OaApd1DoT/bLCbGwfJDl1qj0Wnp2n2nU9OBDWT95WXgMbKQ2N4JuE60pAICYp8ckfhUUCXNlSfYw5TVvP7fJ/ESWrYieJ</vt:lpwstr>
  </property>
  <property fmtid="{D5CDD505-2E9C-101B-9397-08002B2CF9AE}" pid="101" name="x1ye=187">
    <vt:lpwstr>mwSUS1V3gjAiqujYrBLYQF6/PVUo6+m8zm/XZfDKs8S9tcKx/IW2indjLTlGzFqGFlNHTheaWcNSBoyr/sFTNmc8oiOcYx5+8IgAPNdspCwWe3JMtVU/GglRFCHosgkHIBpTH87gDtp9SMGcLQ1lQAW+maZjAFNBKfoG8P9+ZhbtIpytyKYIXuuMuNtZQmbX2bhTlEOqTz5k77I6Pa8+LVm6VX+hYnioZ9/2xia/ByxruUaZvONvfaSyOM6f0sL</vt:lpwstr>
  </property>
  <property fmtid="{D5CDD505-2E9C-101B-9397-08002B2CF9AE}" pid="102" name="x1ye=188">
    <vt:lpwstr>vYZfJJxuKKGYH8vP1T4fA6EOvv5lFHM5MSh/onmK69ALxlM7/PQc4dRdSn4va6IDtijuVxsPzgjxCCVjSAGPMjgoffQqXZp3EI+9O82Z13DZLN3hoiv+/mANRaHEz82c/VbCBjOS3npukLH0AYXMRVvlJdFSkVGhfFGqhiSufcSEx+d88sL2b4IVZ//4Im+hw09RG7HlcCSfAI0ehnzud0BLSW3OhE2peiuHWr0YUtbFVdxqmfFQZpEzyU9170g</vt:lpwstr>
  </property>
  <property fmtid="{D5CDD505-2E9C-101B-9397-08002B2CF9AE}" pid="103" name="x1ye=189">
    <vt:lpwstr>aYx5x/vj7W3ItI6wNN8BohUfbVzexbHbL3i6LedjCidIE0+O7VjAzWphSTLA/Sb2gBHr/3Uq3Ss/ILYvAHbRwNH6euBsBxWmJnSLg0pLsc7a1/oADL2LtOT0m6YiBP7kI4n7bE8xUIypJzoFuLRqgLSoZ6/ECt/mUfSo4wrmf065XZ6186TSwnUC1v7ugfJrUoR4UdcBHcX8fD5l9SG9yI+EReLxLfz4VCuQPfe3A5AUhh6ke+EX42mu/y93wEI</vt:lpwstr>
  </property>
  <property fmtid="{D5CDD505-2E9C-101B-9397-08002B2CF9AE}" pid="104" name="x1ye=19">
    <vt:lpwstr>CHKXpwRZWcSZ/WxOLH3Siqz4fjS5q3HpT2VRpXm2rAGxiyw9f8W+nFgCMdIsMDXMvsD/5It/l7pP4LIgNu5DFuxXuiiC0WT3v4vtNDZuHBe3VJSR3wqh29xPAUpCoP050BDE04i+2rZ4ZlaFNWQGh2WqlFRv/J/cnhONsGUm0r8xtTrAgjruLweLHk+D0u2XMJXdeOw1a6js5xB1utKvGGBYLazVx7atpPckTvRElsts7Uc9+c+nJIF4706XYhC</vt:lpwstr>
  </property>
  <property fmtid="{D5CDD505-2E9C-101B-9397-08002B2CF9AE}" pid="105" name="x1ye=190">
    <vt:lpwstr>inbZPzQlS8WtbdunQ4YPq7W2+b1In8zWMXCRvFdNKPTqtB6j1i1vIaLhQuZAxfCz5RlzCWtm/FN6sPHT4iV2/A58GCXJJIsD2ChXxyMyWGQVZucFADXglSo5SV2ZB8O9VoD6vrRSAEOCF/hqPd4Bxp3Lo3GkyOge61mMrTNnxrvpWbKg60A3NRXOyxTZRLz/7t7CruG4ZVLaY2UErbq+rwDI6DPgHyUQ1vVTyR//jC76B9Rg9gRXyqm+4NL+rPx</vt:lpwstr>
  </property>
  <property fmtid="{D5CDD505-2E9C-101B-9397-08002B2CF9AE}" pid="106" name="x1ye=191">
    <vt:lpwstr>gVBMhDvj2g6N7g+D1MszMu+dVxkELrlvnh1iKK8HD1VQMXvMdiJoCR3wGFSW7jUbfoPx8ji1qC8AAA=</vt:lpwstr>
  </property>
  <property fmtid="{D5CDD505-2E9C-101B-9397-08002B2CF9AE}" pid="107" name="x1ye=2">
    <vt:lpwstr>OyzAdKt/YEVcVCu4UBZ6hOIe5C5+MsWjtkLOclB086pAeJcpMFohDLZMCA2ZWS/f0UuHTR1m/YnX140TOFDibVNd8cV3cjG7gS0Ezb3ejuxtkmrzu+3q+37Ps8YZzlIYJs0a8cLjCVcG56Yq8tbeaFDu6D447cbv0wxvHHLnnXEyd0ELgFesHyu3110fViiHW/gfPpEOQMu0vXd5VYSVef5OiQdoK6vZRSfvMNwYyYXDYh7uqVu+QLydM2YRZVz</vt:lpwstr>
  </property>
  <property fmtid="{D5CDD505-2E9C-101B-9397-08002B2CF9AE}" pid="108" name="x1ye=20">
    <vt:lpwstr>PLzRWpa3UbX5EzTbq9G5obQmrRPmj0opA7UY3+tcRu8FsEGQg0hklY30UFjvQt8Avlvhv3TesmWrgyDWYGkh30jAg3aIB7WLzlfSvPgJw7sr6BwacVzeC2Tkc63dF1of5wjFiaHexTi1+JI1/UUFMLAEzWwcIBPqZPLaYzcgeLMZBRN1YIXaLfLI9Sk7j9kTmnPvanNPUy8FbE3qKCDgvNj/mMMLGFC5ZxGAGuzJe6fDGLAommn1PNpWjYNSNlr</vt:lpwstr>
  </property>
  <property fmtid="{D5CDD505-2E9C-101B-9397-08002B2CF9AE}" pid="109" name="x1ye=21">
    <vt:lpwstr>7IhBqkkbZ4Jxi12eKZgRzCEWszqd4uvNFFFKsqh5r8U07f5c0VeRZR2vx2jeIJc7PD7WpKLjuq0G0MK459n4upR3q0lvNn3coTI9VH5TeDwFsJjzj4wqZG0AvaMrFXBegcvt9jeIS5h1cSgXCip1IOdS5JnVzaq2h7+dEDlrcZaPLimSYgebSv0j4Mx41lQsqRJoFMzNcLr49y/edBgXPS0aUt2BNcDoYi77L5g5bn3NTg7iFIbLQ5W+Ne/488a</vt:lpwstr>
  </property>
  <property fmtid="{D5CDD505-2E9C-101B-9397-08002B2CF9AE}" pid="110" name="x1ye=22">
    <vt:lpwstr>qlelHONV+ftD975XGaije/H0KzzkKleEZWycgU9S4BAzdYoPRkumDWD0MTHiUbu3KP/a6IoqGxmQFVE8d4DfDRU7dcsTTwDDwzD/dngAuBHAGoodlI0aUiiACY7XJnZliMu1HuDrWAEU8LimYaU/heV4oPufahtQ+2WTJPzDAHvt1FFob/DX6sYEjdVADHXw1Bv280jFFfRO1X/hCubdbe7/jIbECM/fLpM+tOgiwrMvR+kscGOvZIspe/chpL3</vt:lpwstr>
  </property>
  <property fmtid="{D5CDD505-2E9C-101B-9397-08002B2CF9AE}" pid="111" name="x1ye=23">
    <vt:lpwstr>5u/tn7NsAmj+t0HNbLhDUNX9Y+6uXrgMkop69FTfkIToVB84pQrHVySL89V8MFCMNiSSSZr3+trqC7gISnRWms4xbEi/tWNMWGNQZNMHbbkAsvw1Mm0QpoftyAgp/UcyS7DnhUjfrJsv/45Wy8WnK+cXE9fluzBAHGGvvylZyQzQADyJ7dRYoC8fIpxcKO/8FmPBbv/mqG2Ky32s9I832oQhUOZcYVnH9fMj5Cobl5ZoY/yg2igj4oC3eoGw1DP</vt:lpwstr>
  </property>
  <property fmtid="{D5CDD505-2E9C-101B-9397-08002B2CF9AE}" pid="112" name="x1ye=24">
    <vt:lpwstr>CKsePgVYMaaLofKamqFNMlGItbnkiDOq4y+ttpqL72AkUVfhvf4vPxaRVMWv93N+eEL9Q0SkHLJJhBCNqn5ALsT4pI6FHXLXh2KdDHCDAbp6TRQZD5mJl+QzfpS93OMCmQ57JaukhL7mB0Kbj24H7Okiz9v8xMtQE0vtJsWwC5HBed67ti4W5rUPlVqnBx5/dyahul9xlRqJ3nRISzWLq7SVyZN14FLl/LySwK7Rb5TjWsG5Yv94Ax+KHz8B9Xb</vt:lpwstr>
  </property>
  <property fmtid="{D5CDD505-2E9C-101B-9397-08002B2CF9AE}" pid="113" name="x1ye=25">
    <vt:lpwstr>aUN/zz4tE2rwc+TuBXf6HCNz625CJTzWRBkypG/+bT0bgGKprXsilh3WykQY9pPUnfwxXr1htsYNNJKTbr18bLd8d+fgfvDWtwClexGG2dSO9C7Rf0bFfN2/Ymz13NsT9uSZZ+RCbxBFFwpd/iuzF6WTP/vzyE2n+f57Li0FGf0bsyqG/Uv0868fZmR/q81SQyuy6bnECVP2Z4x/ENEluMO/gBaw43oTDQmQ2fXfcxDd7P+KObv7NG3G5zTd+bY</vt:lpwstr>
  </property>
  <property fmtid="{D5CDD505-2E9C-101B-9397-08002B2CF9AE}" pid="114" name="x1ye=26">
    <vt:lpwstr>3P5yaG8AV0vlmL7v5SjjYwUUSh7lh4BXwzp1nHT4nniJ++rgnyeyBLaqESRrJt5zFjT8f5V6kEvhkrcmmgDmsUc/eza60NrrUXjrje9cAjekYn53FvT6hZ60VZi2VJxf/eGi+VvwoiVe8nIPW9ZzgWensGrs/i8QPVxj+VFnD1mWjwq2ybB4m/Af1e9Y//xz4BOFty6DI2S4rXQKc9JGSYRwKg/No+7+rTnJo9UTGAnLQw1Q342yoWsNe12cBnX</vt:lpwstr>
  </property>
  <property fmtid="{D5CDD505-2E9C-101B-9397-08002B2CF9AE}" pid="115" name="x1ye=27">
    <vt:lpwstr>ZUfHB1Z9zh2b4f3RsVEumhS8jAeNpfWDlAt83kdKPNB3kDACfh5NMfxpkVrlFOpANtSjumULU+Q42GEe/VH8LwxD4TiIlEBUU93Bd50urn6egjO5uNwHiceLdISpBdgAjDDDLYAOKVoch4N7LFewWAWoxtYHv81TLuEaRExgidOv9AKw+rYxiH7o9zME0dtQKkX8IeEwnv9B2Wwg2Q8pf5Q8x3Mbz2DnKuOLqaMFzI+FBSbv9OwOL1Ss3M+Lhjn</vt:lpwstr>
  </property>
  <property fmtid="{D5CDD505-2E9C-101B-9397-08002B2CF9AE}" pid="116" name="x1ye=28">
    <vt:lpwstr>ORFhmI2qP5VERO5PqPLdTGrqygaNDYGSAgPwtDN7W6lLPRTlBOv26PUn6AzyDEwd1gmRg4L9VVA26fczBnOv67UxwBljGSvAc/L3B/xt+4FVhSPszTsYnsa2KvcfrIOHud+/S2Dg5ZDn27iwHhoIRFHrakaFrlP++2qEgO8cAyFctBPjxqlZfH+YyCOac7sNwSAAnYEP7LUYiZ3ziF7YJ5A7F9IIKFgNCZivaC5yANzlL0AlgghruJGSNFDD9ee</vt:lpwstr>
  </property>
  <property fmtid="{D5CDD505-2E9C-101B-9397-08002B2CF9AE}" pid="117" name="x1ye=29">
    <vt:lpwstr>/ql4bMvSjvb/XfvY1KQGi42s6JS3DC7HcA6YaKzTNaGcQrAQK2OOqdQkzx3TDXZgKi7ORV37bvbqYMkZ8yn8qx9ftX+wJQVWd2/UHJHpMJq3RAL5s/JBOV66z6ooIAhVSQCT3p1rA8Di1HvLknmlIqASuS6uzU9wPyZKa64i/kO6XmVZsmtyUe+AhoyikjHGJyLyM3Hb2a1GwBZcGZ1Ttl7tJVRhwayo3SxCqrD7+dAL5I39Ype2jxDd446y307</vt:lpwstr>
  </property>
  <property fmtid="{D5CDD505-2E9C-101B-9397-08002B2CF9AE}" pid="118" name="x1ye=3">
    <vt:lpwstr>XkeZFr3V52FI4JKwYZb0O8XOGbaImLYBndh3ABjk41WMLQ830CnsmLU7wrbkqIWAFNpZmgMlnz6tyXFdVYyFfRvyksbHXnYic2XUud/5Zv0SlvjP7RSEnHhtMkflnXZOrErCto/d/+XEJh07zF9ydVOl7Y+xcjfMqR59l1hQDseHsdd+S14Z2OOtl7NQ0izM0RL/owN9DrCpUgTrnsTXO+ApD3AjJKyRVIJ4PPjrytjWskrGwLcM2GEkJUbOq8V</vt:lpwstr>
  </property>
  <property fmtid="{D5CDD505-2E9C-101B-9397-08002B2CF9AE}" pid="119" name="x1ye=30">
    <vt:lpwstr>ATcfgiEnK0DQHTQ3v4Oi6fKJNYELEnkgknRX67k4aEZYJ68jMxnZCg1XJY7UHFA9uxrs6fPxl+GRIH1Z6G6BferwFT1kOc/BMh0tY35AvVqmyY7Txfwi1gTrJCahQ0y66HCdvALdn/7V9amoj++13HRpTC310S0Zf7ZcAoIkEkgvnPzQpf7+9GSQhHFGSjM4IObX852qSbwtN+SI+pwzrW5ndzbikovfxhrmn+HCYbbiGr7awc0VXK/tzGyQRD7</vt:lpwstr>
  </property>
  <property fmtid="{D5CDD505-2E9C-101B-9397-08002B2CF9AE}" pid="120" name="x1ye=31">
    <vt:lpwstr>LvXaseHydLJdFB+XnCZGOzfuEyFq5hIbyrKuCm/Zly3AiOWR+m9QlWIUgW1XEJd6Eda6E1umqaPQoYayz2PZ2SRThK+8Ge+qGLExtVRUIiy/fTYAz2wlMcCRYO7RiSeXc15Y97e0x2n9bYVOTc3S1lrie59q1YpuNvHmvTzzlrol+iIhbsP0lrXcpGAFFh6AlVpsOV3NYlHzsJ1MkO7sarsjY0czW1bTWaEMioVyKW7vKQZiCGRuzt6ilFUraU7</vt:lpwstr>
  </property>
  <property fmtid="{D5CDD505-2E9C-101B-9397-08002B2CF9AE}" pid="121" name="x1ye=32">
    <vt:lpwstr>pcjR3MfJ/EDTUj2ZyldCG7t0fuGZhpg6w0bZ7u+/hACV0sVu5fZbCv2L5iDpeuXvOtSMTfcl8fpDOxwXdSvIDlUici5VHoAPaUVnzBY9ZfaD82wIdioUuLzotFsaJEcZJjnyR0zlm5WARp3W+OssGdgTI5EST66mQyR6xgSag454WumNSXEST+H+kK3mCc36wGgSqHrnc+RQlpYmuD56Fr0Z4VMF86KGnF8yGn9HeQ5NVZexWGL59MdXF8H4E+H</vt:lpwstr>
  </property>
  <property fmtid="{D5CDD505-2E9C-101B-9397-08002B2CF9AE}" pid="122" name="x1ye=33">
    <vt:lpwstr>m1B88+hvuhxKKU/+fsdULgjMX6XSGc6gVRxAUAoNdySp0fx1/SPXG3F8tvvRL6YTaXxT87Gvz9vRXbbeotAOrRHLxmr2TsNPNGYoy7T63TQ67SUpjLrEkPov6/SaN9ClzXdMOjpWaLJtIovggAmnVwbwwOuyd5wo8cvTB059fEPjc1RybOiRJRdGUBa+mO2mwAeHAvqRei3fP4KNOXGPbZypzfyjvi0gTr0MVY5namelAWDkXPR331fBneCRClr</vt:lpwstr>
  </property>
  <property fmtid="{D5CDD505-2E9C-101B-9397-08002B2CF9AE}" pid="123" name="x1ye=34">
    <vt:lpwstr>WMsE7aXCnRqbaXEG7kRg+3/3dLZIzFm0V4LRQCOAiHWf7i/sJPHCGG7XcPAL652Qb54NpER3iaP4hy0vNWshPckmKJnauzq+AxFGO0lWiCeSn3BeealGHQKEvEQP23yGwHkeuvs/qQlqt99Ij6d7FWvfKw/wriRJWW3Oml8WGg1f/cglJnDyv82AWzWPMBZ3hyw+fRyulh7RgCV2SK7fD/wus/4aLw2xGkn/5aFpUNiES/qQQPBaa3pZ4yGkOTR</vt:lpwstr>
  </property>
  <property fmtid="{D5CDD505-2E9C-101B-9397-08002B2CF9AE}" pid="124" name="x1ye=35">
    <vt:lpwstr>KUDXgDQBXh/GOP6yogY9Z7jOsfD2h/YWd8Jaj8EvNBSz6y68LvL3t/zw/2I3dDi4kMDi2abZK2M1XUTLK55eoRR/9WWWNRwWWr+laySAq480lo50ThbHiO5lhYtlU/O+hejI/3A72Cdm/snHAK3Cxyuj9Awxba1jH8eC5JtFwDFJBa+f+Nk7R9dmAFfEyu/41pYajMHx2ncC9+3jREVWmEzKb/DEQ7jAvEzBWfjFKXo5wazv0RXU6y3mfJ6M8eX</vt:lpwstr>
  </property>
  <property fmtid="{D5CDD505-2E9C-101B-9397-08002B2CF9AE}" pid="125" name="x1ye=36">
    <vt:lpwstr>JllyJdnP7yrIQH8ZLXaLszWPGhMa3QBFbJw7OHHi4TR9eCghNqu4zl5eV0MeIo/A9kJ50Wqk53z/YtBEDByvpJgbKmYuvVaj9UZF95PhYzijJ/188DoaX6K+2c+UC3zLb5R8zZGcxHMTka1k4shr96uOI5rn2Bre6jTEiqyHLTAq/1ol/7CWyIGDmvoWiVN2bjdgJsOV/1ORVE93SJEUaloh1cykkmaPeIaWkK+1WbOpjqnKsPGKrrlBqlr8CC2</vt:lpwstr>
  </property>
  <property fmtid="{D5CDD505-2E9C-101B-9397-08002B2CF9AE}" pid="126" name="x1ye=37">
    <vt:lpwstr>tm/g2HEZqg8wn9w8AohCxzH5ONzDiVC9YbksHZERPPffrFxS/HLTM4sxINffBfkM8O2djeSA2Qdjsr98E3FfKYCZUKfdZY4eZYrHWAo9WWD6C+kxVQzHrudVEbG0tnsYPRmtk5dAqIEG6b3N4HS/2egsF8yF/V4f/z90r1TQnkR2T83V8+KpIxFrLTklz2zfPjbugXdAcTHZUiTI4HkBHx5xOBQglVwhpitq8j6v1g9sDDyQWaDPy3WYiYUunXP</vt:lpwstr>
  </property>
  <property fmtid="{D5CDD505-2E9C-101B-9397-08002B2CF9AE}" pid="127" name="x1ye=38">
    <vt:lpwstr>7YlLAk1/yjQozlJQ2zzpdFyt2q6ZGLS3Icm76FAHVOSRjOfs7rvNWv68mH25n7N9Okf9kYKhYnBQXZ31z4YRsS6JCrYdAxyK0ZmW4tRa5vb04iaHRJgKan8Nq6c+S2w3CR8ZAi2XGRlT4EemzY/k/1mCb62zcRKNjSSv42egRR2UIHO7S/11Hi/tXvJRrvAVGPJYqI2xmymjgcpPwTiYh/yL+NOLKEEr5H+BwFyU+DVtlFWRgv/kurMIw2ahHHs</vt:lpwstr>
  </property>
  <property fmtid="{D5CDD505-2E9C-101B-9397-08002B2CF9AE}" pid="128" name="x1ye=39">
    <vt:lpwstr>4LlIan77Ok8hdEXhZXG4xL/2DMMOY2fDK8QH2SaR5FGFwEwtrTPhmEbHqwNUuSE19PRD3Z/jKGhHrcrQH1Pi/6a49/U2J7Y5hm66cCJIfEfxldcHSg0j2re0sMAtA4OslErwZCB/pATfZW8DUtYhrjKAoFNIGrhVWB6pv9Rb/uGFtl8wd757KXa9gVSnODoxMPYTngY0kRAuQHy5jdvc6SID0NKPgHqsfyT0LBrNHkp/6pwWSXgyXc6zFCy6qoD</vt:lpwstr>
  </property>
  <property fmtid="{D5CDD505-2E9C-101B-9397-08002B2CF9AE}" pid="129" name="x1ye=4">
    <vt:lpwstr>DDt0LQw3pVaMbdqvrlDAeZcb+00F6LabIKDT0BpTtRABKoGAUJwYZuqLcKpz5/dwtdE/z2aNb9fc+SgBa7DcqqONkmCvReu+/ZvoQiMNJz6m3dY5H3ZINA+EIE1Q8nzJ5zWc2d+V7sfsijkWs6VzKZSY2PivGQHBpjPzzHOsglh20lpzTwwVpjCzqqFOhNRCm7vfIUIaKlrJc/lWOv9IkdglDLOM520sqJOAfc9E3kG1uvxLpPbGKnoEkPZ1Efk</vt:lpwstr>
  </property>
  <property fmtid="{D5CDD505-2E9C-101B-9397-08002B2CF9AE}" pid="130" name="x1ye=40">
    <vt:lpwstr>W+tKxubvndRMqWxWB68/s73LlyRuYwUDxCGUUG/gtUMLOYkZDnCj0DYh+4qjtfl9o9f/JOP8uH5wCKS2O769rQDI6dyCAHglbMuFPG6TCaPtDAYTLwjvnfjHKX4UcbfmDwgsJFwUqn+zTb+36qiWV8zdPiILEPc/fevGckBrIuV/RuR4lpbKHFMVE8S02vZjfeAHYjxOq20UZMX2GPnNz/BfkFUlkhdNLkRkk18X1JVVtZs+u05qpNfnSgu3mys</vt:lpwstr>
  </property>
  <property fmtid="{D5CDD505-2E9C-101B-9397-08002B2CF9AE}" pid="131" name="x1ye=41">
    <vt:lpwstr>Svv76LCzst4kgCTSVWy4oce7VY5i5NBQVBf4Of4Vogth/BbBK1+k8sS39CStKYjcAgH+/KkAnba8vVHiKyP9ihTPA6cNrY//1EkwmmaxSjvBhkCQrYCDL8xReRvLI+mzoiOTLz26OCfPi8UpNGnTv0amVjRVT9GUIYQ5gTSk9bX2EWGbnyu8jspMhvNXCe6KRJIan5SMrq7cp+xYsMwWFO6JGxNcFqJX2H11xnCmcDmvJPd2G7tjG9sD35Iximu</vt:lpwstr>
  </property>
  <property fmtid="{D5CDD505-2E9C-101B-9397-08002B2CF9AE}" pid="132" name="x1ye=42">
    <vt:lpwstr>+3cGeKigkC/2CEngMWnsf75zhctaVz0lvmy1Jvti/FeimO8AD6DRsPIpfck8wruJQqhVDdsOZNAu64kkp/8h7CgO5IumeY2954gNRFGYoB17Vj5xga16NX8M2SMJHlm8UCiNdTsbkmih5kYYRwAXhfAdJjp6dC/rgyKZ+7cAZMc6F4xloV76we1+5iF/b3+UHyyvZ6W6Y3GPEn9msoDXA3L3Q+/g1z7GGHUlbOl2ZzijCEYhq3Ao9MeInrRwbZU</vt:lpwstr>
  </property>
  <property fmtid="{D5CDD505-2E9C-101B-9397-08002B2CF9AE}" pid="133" name="x1ye=43">
    <vt:lpwstr>Bb+o4rfgdcO8B3d0e/R0VWEoPxc8vWMnC62yALO3zTr3G+lavVntGKSqbBydsnf8u21xA1DOUvFHeFTVq4jfVli2U3L36De4LEzkxDBcPzB7BoWxouPBURlLiJBLTMXl3OQT0a22qyv0PJ1MSSetWylrqhQ8iTrazMu+8/0LJlx0B3PEOT9GSSHhvi08ncJjr7QEtxmBkKldu1YANocJCwdyqfrvwANp8vmr24Feshu80KVdE09+KemXebxexEG</vt:lpwstr>
  </property>
  <property fmtid="{D5CDD505-2E9C-101B-9397-08002B2CF9AE}" pid="134" name="x1ye=44">
    <vt:lpwstr>8aDZsPcPj/9CWH+kEZjrXeqKVUED/gZZ7PU7tavhea/Qc6RVRmwyY9Ceeeb/qL2TmQY4qvkGfyyW44SNbKN9djCuelLTzJ3wlKw2bGWiK2cyTS4Xf5WygU+zyLtePm7lGf0TW8peyuH9Bhg18S0IV/AyGHh18xpIm0D5JPqUcDSdt+iKRb8YYikuc1iQ5YmfrvYR3aoRsObqruEEq7WyVQ3bBYhZQEju2tLbK8QGY0mk2HW+MB9j+QL11LK37s+</vt:lpwstr>
  </property>
  <property fmtid="{D5CDD505-2E9C-101B-9397-08002B2CF9AE}" pid="135" name="x1ye=45">
    <vt:lpwstr>3BWIicZjohY0BufuWk3uXjHnZO0B9psQKil3WdfDGpE5QTP4RmF2klGHsrd+ryBoM99/77uMtGR18D2Z4vd2Ef1H0FDAxOIe2tKy4hD8PH6peootRf0lnNjzbqLQJehSm4qviKjNLabl3IIEMeWTQYARPYulBrnxmdUlL+/n8uuHejd4y+xfR2eDoXFaa0ObGaaUMYNK29MTuvoaw4dry+28fFRoP64A6FbjJusEhOf8H+7W79RdA6PSvaHuoNv</vt:lpwstr>
  </property>
  <property fmtid="{D5CDD505-2E9C-101B-9397-08002B2CF9AE}" pid="136" name="x1ye=46">
    <vt:lpwstr>nsg6YVFUEMysMhAF2VLSTeNp/KgIEQ7XZAvCpU5kz+iAEZzN9OVjfdNoa3UrTHmpAfGN1Z9TBWijVMDSQunP7pPixbLKVb/tdRXtIZ3YG9DfgXGGewOxcw79BrUF4NHOdZIl0+eKGaPIWIsuJfbQPs8KvIMl3RrTNd2w6xHNpFPsvzkTehtvADMpHQ6S6TDczp7AOOUuQeN6ti+pflJQIb+WiNq1L9WNHui9D4XTk8nTtEVH9OKTOg2Jtp/dzUs</vt:lpwstr>
  </property>
  <property fmtid="{D5CDD505-2E9C-101B-9397-08002B2CF9AE}" pid="137" name="x1ye=47">
    <vt:lpwstr>UDVLJO38ds2Gnx5Z8S/+kLB0+kQFe1+9q1JREh3i1fD7LgowjJz9F/Cpfl7ka2hkhRjpsWaOxDSZCizp6iJp474+YsPmZxdi1IXLIRugfdu7xaPxYSDNon8BBLRYrsklPZjOJwBeX+6kT0GESGDtUpB/NkHpri1LHCShIno4vT1GkQJnQRszaK5NMVOuIHFfUoXW0urx/OmfaJs7S6dQDOiDuYnDXQaR2ko4YlVU6txtAyir5fVuGuRvZn6lojB</vt:lpwstr>
  </property>
  <property fmtid="{D5CDD505-2E9C-101B-9397-08002B2CF9AE}" pid="138" name="x1ye=48">
    <vt:lpwstr>7/93Vn2aylSrCkIfbTydJ5GgnopGON+1awaDgmWZod6JSh11mVGMMq/B94dLBLcBciNSXyhfF9aDXoln+9uKN5n/DBBU1lJpRHESvM6JoON4dnq+X7DVVEmCh6oh/Tf8E1kB2d+eP8zIKduFFhf82hGu7zW7V8L+T/musK6C6LhhEZ0hYOe/n0eMWhTJmXWEb/OU+z5icAXoguS+IkYVYoGP6nn+yL/Rm2FGrDo5yMolOXtl636alhQPBeVVy3v</vt:lpwstr>
  </property>
  <property fmtid="{D5CDD505-2E9C-101B-9397-08002B2CF9AE}" pid="139" name="x1ye=49">
    <vt:lpwstr>sijHVjzZz4OW9RFULBD77T3aS5DR9hKulYwNS5pz3hcAk05Ojb+zSr2H7w+Ebf0qHpWbDokbG2lCWAYfQwPET7Q8eysyJ3ysXcSc1sHCOtzeiDSQWa+vytc77iwKC/oP4ey7Du48paxsLEJnlWL/ZPmaf1vu0MY5GSuzA9tVIC2nJmVZ0EOdxCw5xmrr/zriXU4pghtUgtmVgnzNsx7iqpYRIsQ2J1xYeMLimTdg0DLz/UzXpqyG3E12LAgxSvD</vt:lpwstr>
  </property>
  <property fmtid="{D5CDD505-2E9C-101B-9397-08002B2CF9AE}" pid="140" name="x1ye=5">
    <vt:lpwstr>yKPSn8XMc813xld7GyfCXdIpU/xJ/T327BfMfb7Mus8vRWI+8Sa7pgcCHv2Fx29yjydFqSs9hRnWPI6c2A1OnyznER3MgplpfFDYxeNsXppkU0W/e6zLRpshYuc0NUjviQ/Z82levddQRCPas2P8kQXuY/CVT9PPUEhsg1G9/P3vao2yeMddpAhqaHmmtympfl9JarV7Bytva36WNSYCDFOiLumrB8uNn/pD2ycKgwkSvfQoB3M27HPG8YPFYNz</vt:lpwstr>
  </property>
  <property fmtid="{D5CDD505-2E9C-101B-9397-08002B2CF9AE}" pid="141" name="x1ye=50">
    <vt:lpwstr>tzYa4JNjOU/SXtYB2/BiENHf4UwA+DsCqwDM+xcSI3wYxyLCWzeMuSOedvzYoUNOd3GcNtYzbzaA++hNfiszVGMae8Z8ieb6ZA5E9z2OqJIeV1QRrjZV3xaCGWsa4PVtEat4gUvpSbyOYo2B+mLt5jWmAbXBITvocFjzIbYhbdfST/cb+OuNn6DEGST/czeQx49hdzeeW/c3vn6yWIiGKhR68l88dCr57E7e2XFHL4De4++q5RAziNDSDsJW0Am</vt:lpwstr>
  </property>
  <property fmtid="{D5CDD505-2E9C-101B-9397-08002B2CF9AE}" pid="142" name="x1ye=51">
    <vt:lpwstr>pa/Y0nC5MfWdoPkJP5jH6gJ17lIzHnPG7W3BANnlqZPtLt7mERlP4zyM+6vUv/kKZDGbeGPb2X00NtyuC54vbZpByw/vBvJimosLar6GlboDInUTd0DthJ4QY2bRguH9WElayLKLNWmleVFZ2GfPPgYX+dVCF88CktcwY7oc3zhjBMbPwW16GgpG+vqzfBZqJQi6A0KU94HkI1fh8+qrkfSfr6eXpZy/ED1lNqrjYHntBoY9LSs3wbGxs8V/rrU</vt:lpwstr>
  </property>
  <property fmtid="{D5CDD505-2E9C-101B-9397-08002B2CF9AE}" pid="143" name="x1ye=52">
    <vt:lpwstr>FI6qiUIMqcaBFGW/ZPqR3TTUwn7Mgz5B0bYZjrRKofFUv4s7fKp/GaBaORHkcELV3N5WgoYcof1m6Di7WEN6O6s7bHOWkMg/K7dMtyhRtlM5aeKptghEEfq10ZZ+FXc06b5DETYiJfBSXFLHynroccMy0x6BkzWgFsD5+p+W9n8fM231cTS/x/ypmTsElAkf69FE7njcLaqK2X00oRh5Dh3Qhr5IXLDSi+Rq+M4y2c0jc6/Doe9R4hn6qiF5eDK</vt:lpwstr>
  </property>
  <property fmtid="{D5CDD505-2E9C-101B-9397-08002B2CF9AE}" pid="144" name="x1ye=53">
    <vt:lpwstr>Zv1dOysG2d/9n0L2m5NjzkyAQDNklRf/svx9WFDWIs/v/3ykB5QNevyu0ppcpMvLMHylewCo3FNrADnhsQyD1bwX+EKhWqQQI+2ahnhGgoTfskBhg9ZMpkIg606WEaFm/5LNdKsb9ojfNpxYIfsl+oyAgOhOWNS3yATyFyFDPUwk+aeX+4n9TmcICcbiw7s2mVbXolNTWELEqM21d1dvYpB0YAVT+/BuilItKwlHP8Nj/BFcxmRnKeM4k2vxg6+</vt:lpwstr>
  </property>
  <property fmtid="{D5CDD505-2E9C-101B-9397-08002B2CF9AE}" pid="145" name="x1ye=54">
    <vt:lpwstr>NEek9wRpZ0zup+wPZM336KDDMBGxt/rwxuJ/Oy8RKbKoO/vy2IjK0YC8SSppEDKWBV0hWQ8rueuLYY2fxclVz3IkG1hCQBAuUtTNOOCo9DyRrHAUUzbbGi+UICrMuwv9DX9yOcE2m633KBDbl4SbnDzKzbHehBD9/gy4KIcSbxmIi4ZOdr3BPjrh03LPUP0+vM+kkHns/8H/lKDN3agkRFgBZSYmJtDOuhfPNeQUS55hRRNP245yIlTqopE1gdx</vt:lpwstr>
  </property>
  <property fmtid="{D5CDD505-2E9C-101B-9397-08002B2CF9AE}" pid="146" name="x1ye=55">
    <vt:lpwstr>Lu1XvC3VWQBpqkX3xt9SjbbQNBQtHOOrqgl7slM1bdV74IGWEdMq/XH/Hba3cgM/X7HWogm01QkouBN2ja6HWlYev7NpioT0hfas3JZQSPFjMyWyIjc3iOLLywql2vSAujOV0xPOdaeym3qD9KOSyomqOAePbRYUPHX/XUJ/UEWskUf+cTwOtF3WMtqPuHOQgV1ih+WfTB+WmZGKmulznlxrYMB2O38UF2vcKOko83J4zBuLgGk8Bd4lItr/PL+</vt:lpwstr>
  </property>
  <property fmtid="{D5CDD505-2E9C-101B-9397-08002B2CF9AE}" pid="147" name="x1ye=56">
    <vt:lpwstr>FXnKXEVLDKG6wyBg147xawmSj1DO6yotILEyIPy3AnpYRTHmsqGpI20kapbmIh5VES+/vNH5XnfsB/wKV+DdA3EWXDN0IIBnUrIPzaq7y6ZFT6DOY6Ra89eubbebfwVLSPgZOuzC12j0Bm06TNJ7XisDFdjIrt++Az0xshocB4E6adgRAX9vlQTh3VTwj7Np0X71NpgvoqU7JAWSFu2rrtiTTCqbwZnQU7tXjOiA6h2Wq44h/G8qqD//srLQDw5</vt:lpwstr>
  </property>
  <property fmtid="{D5CDD505-2E9C-101B-9397-08002B2CF9AE}" pid="148" name="x1ye=57">
    <vt:lpwstr>ZoPb+I0IC5loDIPpNHsiygpZjWXLfSrsi36TdEueM00/hC5NBB04o1u1HxN8ZUD8XWrj6nH0O4KRWwpgecAZczYzMnGHguJ285YaLX/cGsScdczgR1oX+65egAiMuiFW4GsQSX8/DB6sxaxr4Lla17NAqj0vblcsrCfIgjRCkhm9ULs+YPOc+9glFwT7Va91I32kHCdUMCt92ADdx+MXNWllFmUxq8Rk8VdIONHlwhl1sK5hl1P21032H/79QRB</vt:lpwstr>
  </property>
  <property fmtid="{D5CDD505-2E9C-101B-9397-08002B2CF9AE}" pid="149" name="x1ye=58">
    <vt:lpwstr>EWMLOCT/6S2kQa4UeU5k0nSpoyO/eX206eAzbY87xmQKgoXcpvR4NQ5FBlHeRyplSXnim8x5iEkvwYWHfIK1DLJSBTQgIF+i4iXpS8ufwOrn683qGfiY/p3EnTJxQWGXJJWIkAgKdJCTxah0JToe2qzCRWMfijbaiq+HLLaThn7suiURGL/JibFjyx/A3IIpGVT5F5s4EO3oHF2xaJs44gS+LDpXLAvrl/tmgaUfqsDuEV+ech0XUj0nEJaFzKj</vt:lpwstr>
  </property>
  <property fmtid="{D5CDD505-2E9C-101B-9397-08002B2CF9AE}" pid="150" name="x1ye=59">
    <vt:lpwstr>y1dOJs+08zDdAxfcKo2PprXFDBhcPMsIkZsFllmW6wDwHwQ1vS6RYV2JOZz2rsilTdwV5pxrCJgKoSliMFqsVkiCPgTI/AqEUY96O7c04ES2rBbEFhnzvXv2MSMjYNoulcHUsGvoaaZzUxAH7AjJpO02+5h2P/+4tIGBnEnbKUQ8ZXji7UDlZP9lbkkTjSwqQazl0JifzfCpsGvYf/8bQk5SQ8hjUPQ/EQMrRWglYdzemfctUCKBGRzCGyt3PpN</vt:lpwstr>
  </property>
  <property fmtid="{D5CDD505-2E9C-101B-9397-08002B2CF9AE}" pid="151" name="x1ye=6">
    <vt:lpwstr>ROlDkyZ1xB7XRXExjR8dU+QKFKXz6D1DSMtYNiGFUDs36yBjtKjTvdPhYQ3YWl6YtjyPEELV/9TCDt/JXyp2VD5CMh9IpP9WbRqgtWh9LWreNnU0gLILvUELM8LcL3Y50T5vTG9EHVFiiRNE0ETtNSFTw0uDd0bAWQjTuEN7Jw35WHXcy/yw9PDgMfch50AcyM0wQmLAIqrkfroanjbIrWMcKPPhtHXUw9lnzbmhtYcUKbN3IVPr9zlOTkWnVTN</vt:lpwstr>
  </property>
  <property fmtid="{D5CDD505-2E9C-101B-9397-08002B2CF9AE}" pid="152" name="x1ye=60">
    <vt:lpwstr>f4dv6rT0qlLWpdJeCeiMNeFf8iUL28Cs/WJuJ1Be30pWpKL7lqqiwwRNL9YXJB1WZ+71UZZLRSvVywsS0LhB22IUVv7NoX0xeZGrqTjgTfF8rqvo/XOveUONz6/sVfrC+fJE5QQfifRbf/LjYZbWBzrYRUSJ98VZ4kcF7W5TlEtXwVNrXa5Q5DwUuL9cXTL0bx/4vKRRjs+6w5GKWclJrMLRFZQXwEwmpYkvfxeWQHtpd9KrPEdFLgMbBXtv90/</vt:lpwstr>
  </property>
  <property fmtid="{D5CDD505-2E9C-101B-9397-08002B2CF9AE}" pid="153" name="x1ye=61">
    <vt:lpwstr>fPtRyInCZU8BBRu+rsQVGP6M4fJg0MjW4vj9IrJwny1ryUQTwjYcmS+Vc59TWCPZEApJumwIH2YS/gbI66mVU2F5OLSfwzIP09i6x2fGlWo2o2oi3gMG5G7EFIl8aVBh2T28iP/zKX567s6j0WAmvDYvL8wUTWFoDnyvirq8FO4lQ+geCy6PqJooyUu/+FY2flKhT5tAzjs7V/ETA7o+nJAbImcn1O7yO9Xbh9vNWCc4KKh2EM2donGfR1qRT/c</vt:lpwstr>
  </property>
  <property fmtid="{D5CDD505-2E9C-101B-9397-08002B2CF9AE}" pid="154" name="x1ye=62">
    <vt:lpwstr>y2R8ARBZbYgKrtblsIRpaKEIyURKkfjnf917Q6VZqQCFWvPHf5mLyIpKqAaeK2uVYIq6s3UMZ3m+TgCxK/ZSo4Etboo70htMN//iusNXLyje2Y9d95vfwZBN7bmkniHJGbtmbz1G0bW/qjAaBXHj+AUpARVm7POcGcW7chYcMLqDhLBd7PtwnN3t0FeHPSs9AKnxi3dFdezNIiCjS8pUStl+gfN0Dt6ChiGf/lBRoZBxkdP+0cb+MP07OMHE+W9</vt:lpwstr>
  </property>
  <property fmtid="{D5CDD505-2E9C-101B-9397-08002B2CF9AE}" pid="155" name="x1ye=63">
    <vt:lpwstr>Hm4wnKgZI0kOyO206kMG0sjQbKSg752u/baXlULVQz6vpgXELyQnxL2Uzr8xt8V+0uknwZ/rdFFlFEq5fE0LtHU67pQp/UIxYSHbzxubLEzAjZLFBiPr7lOT6X66P2nVL3+tUTg3S8/KPk30nBGs395yzPO42O+TjGUrPxB7p+7hobb/O6qLs4Eo8lXfF6vszzpS4+3GQMB0dzQK/TyDGcVIRyGr4tjPgDvDOD0GkICqPWfeC4WiqFo0vNWAyKT</vt:lpwstr>
  </property>
  <property fmtid="{D5CDD505-2E9C-101B-9397-08002B2CF9AE}" pid="156" name="x1ye=64">
    <vt:lpwstr>UNRXgQnUuOuX5ReLNtFFIGlaUTHRBOHuUjdj7cCbwxxUs4SRjvoCkdZeEyKLMBJE8eBI9zicZECEJ/iU5t1thXVasc7zpAR7ZxaGwUhZCGG6mZt/ikcYTonG36cli3myy8j/7kiwaT3b054A9PdtyTEdQXDyC3NnkDBgNog38dxWcWZDQRsCyHFw6o6a9iZP2tjHpIi6EEmJqMZm/Ozb5Os7AlGARiLy1LsHj+ZuddI6rB7vYUzmaJD0c34iuUG</vt:lpwstr>
  </property>
  <property fmtid="{D5CDD505-2E9C-101B-9397-08002B2CF9AE}" pid="157" name="x1ye=65">
    <vt:lpwstr>3zE3hG8YcxA+g+iD/m/SnzMvTsEAzSNipsuVJkmdw4THcxH+yFUv3GnD18Ox4hLU9UBJCjmdbmzM79EPQVk8PtI4CsKZiK8nMBLdKkCBUBQMZ1HqQD0L7eUCalKbsTE1wLYuFDkMwZMoQUikpPzF/mwRGYx6RGn+Jnu7Lt1cGhoWcE3K4vBAAVyaGpSIsIuU7eMIUEbLFTljGIN0d+1HiMBr9mJ4rvFFM56mY4aWL2v7n8R1mgP7tLBlc8fQYlk</vt:lpwstr>
  </property>
  <property fmtid="{D5CDD505-2E9C-101B-9397-08002B2CF9AE}" pid="158" name="x1ye=66">
    <vt:lpwstr>2P3m7qWDn77b5FUwPVYK/wxBKpDpv4Wt7Ill2O/5phPKNxMyYebfoicKBMnflnYIEfMuUUXMv5OQlESVwSYnGKvHYqwNeyb0FQSWTBQtqJouReKP7Vw4iKRLaSrx3f3XT001coY78zCgW49T+KzmLJQSgKoh/EArcl7sF1h2tw//rJ7JMAj/u6z6liGPAUv0tgXnBSTVdeTC8Ye1jVkJ/BeFAzjtwsA8J3I2EDT1ED2V6aYSPSYjM7EVv7/XTWQ</vt:lpwstr>
  </property>
  <property fmtid="{D5CDD505-2E9C-101B-9397-08002B2CF9AE}" pid="159" name="x1ye=67">
    <vt:lpwstr>1woXw7Oz2cxooSS8qQ+VTNFWDdAP0lE6HvCGxp9ZD6YzXeK9qordS0pE34ciDSPP+ZRsWH5A58fTH4vMroHhZVKU8EF0gbSUfdbt5TDk2ea9F2hDAMW0kXHQ5VXqk5dMiT1X4eniPnJzdBzatu9i6lu73aoUJFGamNECbwbEfTFHJuevKUGGeCUwtX8KvlA1YkX4WFzq1+edlBiFFMe+XBQ7vD8Daltx2HB7onygLhfXpLVY3KESfVICr3erxE+</vt:lpwstr>
  </property>
  <property fmtid="{D5CDD505-2E9C-101B-9397-08002B2CF9AE}" pid="160" name="x1ye=68">
    <vt:lpwstr>LLzncAMORxp2gASdjfne5BP1qj/KLpT6pOUcPbwS0JMqh9ffQCrfkPMxwWXzrD4D8F4fUxRE3LWhI68WEpJuv6BpqZX8Sw0UOzoRyvSG/joP4nJrX6PCJQvhWuobg52xh1i/xLEwKV0bFN3c+pZMJNzrPvsiWHEofSF8mZsD1K0pwkZcMLj0lchQ0o3t0WiMBFfYO30r3A9S1ERIZgJIiYQNMHAimpmcpOYSwYGYO0oDeqTDwBIgxJtZrl9rDGO</vt:lpwstr>
  </property>
  <property fmtid="{D5CDD505-2E9C-101B-9397-08002B2CF9AE}" pid="161" name="x1ye=69">
    <vt:lpwstr>gTLHvPG6lMVUK0I4ojDAgFIiUuntmAF5KYYDST1qYD37PM+bXq7mKZHKQmPI1G+37gPkLbUhZLOcpu+zlCeIANvd10WPr41+feNIDQ7rIjRD+ImA4EiofBFDfSckH7LXCBiMLHvP+y8uSkSLp0KLwpeVLdlPWdGuCCqMjtwPkw8yKMhtWbnTu0vxIFiG/yuTJKtXG1gYepgKJKCt3nqAQFbKmtdwXrBtwdC8MaD0OeEyCEcPSOEZG0ORwW1uWGQ</vt:lpwstr>
  </property>
  <property fmtid="{D5CDD505-2E9C-101B-9397-08002B2CF9AE}" pid="162" name="x1ye=7">
    <vt:lpwstr>rpYwciafluyQTlZf079hFCX2t7JfX4fR/xbRlRjXqOPw35yJqeW3DNuLYXUGmh8tB+uVGs68QfRQsktX4VySfHHpSscW8AXQkdAhBl/IrhX/901dHxsz90M827WeLsGKfHyChcb9rfkzTr14KBQcCft0xFraBHHY66zrjVw2HVEGbfVPON/Rj/lyPY6GSpsvgvFIwl3ZLTp/SKLlVxM/ijwrA+E7TucpPWsV/a7H0WQptNK2+od/Va2XXcWHkVZ</vt:lpwstr>
  </property>
  <property fmtid="{D5CDD505-2E9C-101B-9397-08002B2CF9AE}" pid="163" name="x1ye=70">
    <vt:lpwstr>8hhK5B42vy/TdYRXXBb37m+IQz3mFR2QqWKqlowNaWFfrnRf46kyfiRYHI5PPcsOjpVHvmiIsEjC2rd43OaxKLnN5dutY4V3UJg5Dzixo8ZyiEbr5dEL0E3FU6TBFzPgc6BVwTO0HIudDIlyHP/ENS5dPQsJxlZuzcZ3QAT7g38ZS8eiQz1S+UCvtGh9x5c0r40cO+qQ2RfkZAMj+j7+a19MKeZuFbh4fUg4vXcP0CaK4ZJbUDw68NY12+kdnuE</vt:lpwstr>
  </property>
  <property fmtid="{D5CDD505-2E9C-101B-9397-08002B2CF9AE}" pid="164" name="x1ye=71">
    <vt:lpwstr>WwcsoY8ZC+sWWf4hb+cJSS25Fyu52rfpEhQJaNEBQja31zJ14V9BxOT2uqS6MDBmxirfpqXnNUd/2IG2g5w3sJXtWNrDQA7Hh3NwdridSa1oTPGt7B5/Z3CyuryUdRCw0DpXarUXdx7NaUD6NYp80F78phL0HFyfa1WgxJyZz8E7XipiX3cQx0GbBQfq8npV8uu4KLOLHLfad6TAxNhgPVmwnySE9k5IGi/oeNRzuKgXdNJkIro3ct65Jw7LMcx</vt:lpwstr>
  </property>
  <property fmtid="{D5CDD505-2E9C-101B-9397-08002B2CF9AE}" pid="165" name="x1ye=72">
    <vt:lpwstr>cdpaGwPVomhE6ErXKpzZjhexCOUAEw6wPfEiTBRVN0DAGoIc27UvchwHOLMbchMMlNpguJs8X2wHTS/+fOksbgtN92xLBm8GE7ukt+eQaWYOp5mXJrZsbzEaV0mjAGfqtKiWjRtt8FDte+86WmJZPzLPr9VZVwiWX8WfBaXsOu/gEx6YjWpEEeuWQpckyzw7LvxVfp6WQjj6wOilca876JErwt4XyUtchA7bV71shrnrNu5oK3nwQ7+fSugcMdi</vt:lpwstr>
  </property>
  <property fmtid="{D5CDD505-2E9C-101B-9397-08002B2CF9AE}" pid="166" name="x1ye=73">
    <vt:lpwstr>cdL7bX+EwXyp6E/sYFG1DjwIWlEqbOaX/9gMSg7vKWfYSLszUI994tWFTaG+rA6foC4mbNZXqQ/ognUH8NFN6hBrqyByAPO51pt9mx4BtgQNkOKQQHBKGvsy5TiXGIps6z3ji+GwbYxxIqVecBanPmJkDRWxfkuK/5Y1Nqpry7jPVwto6GhOaehlwoOW2XxobvjLH4YgdJDxfh5aHXUT34j/NkhjmMiOniL0wcb+o65Mp8/MS83GisSnDgFL0x5</vt:lpwstr>
  </property>
  <property fmtid="{D5CDD505-2E9C-101B-9397-08002B2CF9AE}" pid="167" name="x1ye=74">
    <vt:lpwstr>Jwd8jNb10FFRZ+6t/YT2je2/YKrQN/QCFZ80As9K3XnPETcS+ZfNA6cC+kmoGBSLDvHuiICov3p258AoldNWDbwVlsP+JpBHBowU6KT0vEF5CIDRnYC2G4ZhL7BzcBkFXuclGdNY6+EU0ZmbFgTbMkp80DoOaVOLbFHtfrNG0ejK/nxwPnjMJnB3BLXSTQOkrGHSlUUZjvwDImKqbkMWaa2g7isD/fdg7C5ZgM1WsOHfnuIefjrPFLFll/Xxjqr</vt:lpwstr>
  </property>
  <property fmtid="{D5CDD505-2E9C-101B-9397-08002B2CF9AE}" pid="168" name="x1ye=75">
    <vt:lpwstr>kxpBdsdpA/8uVfeGD/X3IIYYrVlUYBf7rhLcocd1NMUH7U3wfABOTro6jtvQ+/jKkLS6KY3pfjzqnG5NDc6WglQ89cu8re/wPwpUL4FxopljWcmB7xlSTX7VIWRIeqp9hGIWP72LUryPQbAEEToGmKt71Jnm1QtrXG6QhcxtQyfTkgxU1M3jqHbJyCySyNK8rKkvcRkZQmmc8aRDo+vIRfUwYuSb8/psVzTYKZkXhpRx83hUwBW0MMZJxdti85Y</vt:lpwstr>
  </property>
  <property fmtid="{D5CDD505-2E9C-101B-9397-08002B2CF9AE}" pid="169" name="x1ye=76">
    <vt:lpwstr>UA3ykVb85L0iqn/teC2Tiw9xAXn0GBpY4ZzCoeKFHN18xSR2dVcX0de7ZwL1lF1so6fS9tebtZ58r92thYOUn8w3MdlQqmRI6AEhKhTr+oJKVN51f5vinCY9IVZ5SFtajaSNw6QeZw8/+Umlh45fyLor+PoIq4CNkN2MNxeVkG9AIqmwkHclkP7r7DDjpJ/dft9mQYOlHT5W5PwU/rfhhbPMw6E3QqXTtGSSWLz42j5O5etBDTeNONbcr4bjNPL</vt:lpwstr>
  </property>
  <property fmtid="{D5CDD505-2E9C-101B-9397-08002B2CF9AE}" pid="170" name="x1ye=77">
    <vt:lpwstr>cPrlcnfYrm6RP9HdOzkCOJR+EjZdNKNjgDUMTLC/MV1B0N+PS98oh+HEdi/DOD3/lnS6/FQgMfvJ9S+blZ1JEoC38xaKFTPEXTcvF5wmOUD7muUh4bONb9Gn3gBXHTpb3Hj4vFdUXmwF0R7Fp3VqiNRUtxRDi5zeMVHIrSs8IEOSBBHIdG2N/lv23lRw4I0Z7Fv21W7INVA4DrrrslX8eoHQ1U0tlfzEDc9+Q55xEmBc0xdeKrpLktlXg0fN4PX</vt:lpwstr>
  </property>
  <property fmtid="{D5CDD505-2E9C-101B-9397-08002B2CF9AE}" pid="171" name="x1ye=78">
    <vt:lpwstr>8nrq6BS2Yk/LurZx/sVMD8in6vkOSLdg4qF5txA/OdlVFYmcWIKFrFuwVg25OxFjUobZZ+x5vrNMiFhvFPkp7JNQNLvlNe6D5bZV+KLGwdhzb0hxotjvyuN1NWWIwI5dg9RXtN98Pu+Xn5w+KNBsA0I11uCqSPAoI0ypZKTUM+y1aczVdiKQhzAtcNRsf9BqLrfik346XfopnhcHgC183//IvaJUOx8GbOeNZV0GJxz7MD6nvdoOa49+zDypGUZ</vt:lpwstr>
  </property>
  <property fmtid="{D5CDD505-2E9C-101B-9397-08002B2CF9AE}" pid="172" name="x1ye=79">
    <vt:lpwstr>qwXzcfavopTO3MAyIgKjvXkuTyJK8Pn7CFZCij9RWfNZJSe9jLj85MeLwvbcXCUAOxi5Ru67BopfuhPKShuidDAH//pctZK/U8dQgP9+RFRbrS/CDVZofpwGJfiiuv4CXsvW6VBUUAZPmwJqrA0eBMtger8Zkkn18dQVbojGUrFyBBemfiJ87MGR9pbuwIYeuScDqcaKJnQiYm4VuLYy7E81zrmAq0HsXb0BBBQf2L0yTEfrQCSR/xTBFSWY28A</vt:lpwstr>
  </property>
  <property fmtid="{D5CDD505-2E9C-101B-9397-08002B2CF9AE}" pid="173" name="x1ye=8">
    <vt:lpwstr>BxImpXS3eEhY4M3UZPDdDH9c/d0dXBPyeErfcMyvD2cwe4Uqir+QuSBjGAd9Mo0sp30ofE7kb93x5d5N1Jy+QpYam06OS/6Llhr7yqYgf6azIRPiYi1QHCN9iDVqJg9RIQFYcbF6u3GKd2EA7on/sCsz0SzP6a28yZVz7SRvHsMVzGa+0eZ+Nrs92boUeA61FpT8VfsTGKRu4lGmKx/e5IfDfb3eXqrhNhIT6cq2MI8P2rxZ+msrYRVJmF1j3xr</vt:lpwstr>
  </property>
  <property fmtid="{D5CDD505-2E9C-101B-9397-08002B2CF9AE}" pid="174" name="x1ye=80">
    <vt:lpwstr>glD789xJQDZvf/Kf9PO4rBBs8s7O/alfZQXdKTGUR8bRaC9113mVGP2oGm6/R8DgJeJJ4oEYd6Vci9j9+KfhPK29Gpd2IYk8xMi91BToP4VFwOLPMjzce5dY61CUerDErx1jGJvo5EGKQ8Pyquhdcw+qGBDuR2g+EuCz79l57iNvkk7blweP8TOW29o3viOBh0XJV0Mrv3DOBxWG1zJHgeaCvr3W76ALAUobBB9jyMhfRi9cZFCpwIi/RkWXYE8</vt:lpwstr>
  </property>
  <property fmtid="{D5CDD505-2E9C-101B-9397-08002B2CF9AE}" pid="175" name="x1ye=81">
    <vt:lpwstr>QC+V1xc5aEWBq/GTCO+EwENsrT6ahFHFup9T9Hy0r0/r/qji1PXXKWc223q2QP/yjkz66hEWbl+SgHNyjwbOEtxq9I2EIDMudcjLfnLFnTfuR/KYaKzMpjDoWDp8f1iTlYR7YHQ8piUtDikCa63IF/Sz117D9OjSbRK+O0TlxzABp0Dmq93ltBVXibXhx4P7EhKLCm4ay5ERtRZWTU6UFdhQ3CT/Jkrwknm+g2POKTQsFxlRzKKf3hDg8V6ZECt</vt:lpwstr>
  </property>
  <property fmtid="{D5CDD505-2E9C-101B-9397-08002B2CF9AE}" pid="176" name="x1ye=82">
    <vt:lpwstr>nzmDVjmcwCcNMOU6PwzJ0NRW4J2Sf4C8UViEXYqI3oCPIusWhaXvTO87T84IYie1iKQhWLH2xc8YImsQ0HQ34OQhiViMxfnCV09I05vY1hnjREoPidxRSNLOq0Z9EcvRMQxgkQ6Lxq3nGbQBMPtg++GoPKcZr2Y0ov1YFdJqPWv0ZDJAxE/d5q9kjnN2+lk5SI4Ys7GkmgEdDuAt8W/QZ7MNnDjdmGqwa/5UAUX7qkaWUApta8o/4JogTe40hp1</vt:lpwstr>
  </property>
  <property fmtid="{D5CDD505-2E9C-101B-9397-08002B2CF9AE}" pid="177" name="x1ye=83">
    <vt:lpwstr>cbvQgT+f36VDXFP1mU7bAZ8h2+RyPzb/xB3ujU9RBL0BX9WBoE3ut73z7n0N0E5so5zP1DewmGb2nXKHsHJDEtWhHp3f5QmCqbPrFtKOi8RtAuNN8y3ZLeIgdWdJxzGhBvGPgjr+/4ywNtImXZxYHyNcv3cCCONYFkNPHGyIMOsmXeQbBUR4RzSdiZMvrL+VKgIOxLYSuiboM3357wfXo13jIrywXMIrPeQUPtCkP7Pk6KI6TEQ2VSNBV3U5d45</vt:lpwstr>
  </property>
  <property fmtid="{D5CDD505-2E9C-101B-9397-08002B2CF9AE}" pid="178" name="x1ye=84">
    <vt:lpwstr>5KTyoVb+BCLMJQYdImGKc+ewuxw6dj9Ugg2oC5rwUqzVdTuGbX+Gxkq3R/a4IuXruD+GekkZ11hov6MjnYaCaK/O8JztliMiGCj8bxxCjfluoJHJrKr48JvXSyGqVnVo32ZQRdOqy8801lJlU+bvO/mcpJo4OXAhbCjzTrnWtmEMsflutP4FBwWyO9h6WC0sR9bpxx+sUqan+ExXlWfAWF8XdnEjWr4H26+0DTdzCw9e20k53mUc0xREpnqwUTY</vt:lpwstr>
  </property>
  <property fmtid="{D5CDD505-2E9C-101B-9397-08002B2CF9AE}" pid="179" name="x1ye=85">
    <vt:lpwstr>nu4TzY94kfxkJONCMViVNS38hR++XyTWaQIoOzanrbz0WcqJr9bdDAskmBmJdThyAmaB9z/9HaZx2JzT/t7BCr1hWKmF5/zPtlMbKAcFQU29oSOiN1nJ3+NsnLPdTe52GSyaPVwtzouOn1Nhz4S/jR2cIR+b+asaFoGTfUa2qzHNSvoUlp1/K6YhnbtlM/V0TsVImY+5P/NRszdf2cyV85xZHsm0BGU/exTXSOv40PKOD9gYZ8JJfK9Ep7tNGWj</vt:lpwstr>
  </property>
  <property fmtid="{D5CDD505-2E9C-101B-9397-08002B2CF9AE}" pid="180" name="x1ye=86">
    <vt:lpwstr>GZhiEyMNVaZoG9hot6rkOq8MzUxRc0Ie1KVc9trLm6GkFSDxArlasHKouNKFIXs90pWHJ3B9YWAXL0sMoJ3km7Ue0uivCbG+S3b86N49mgKQSRC7wowbhfKd+MCY52iofXgqc2Q7ikWmqDRPUkcjVVWlkYJpGuD+84iSbp7LIBqydUI994KHxoT/Gv8uv+0t9lGTepWGqbh+RNxNdykWswQt/tP14n8o//CvO7nkUQxd/7s17kl0aiShfnO/c2x</vt:lpwstr>
  </property>
  <property fmtid="{D5CDD505-2E9C-101B-9397-08002B2CF9AE}" pid="181" name="x1ye=87">
    <vt:lpwstr>Gu/iYNhy9flc8HH3cXqwzSryn6prvrFoGYW8a+x6PJnh9jCotsPJ3eNg8A5PLCdQVCvYE7P1ulKrWVU5brMIB1yd0zJRzWNPD1lpkjsriVs5/OBU+l2hRnss/4zxZxCn5c3m3tvSt2go7Ou9YZ2Iwk/KCuamlYhHm6nVdFtRr6nL4+2Ay7o7WnmuO6gqG49m0XJfN5e8fhLTgSgbv1crZDPmH1aK/NxMs3E47rRfSKSThDSzqI15NoVQMjFRpYi</vt:lpwstr>
  </property>
  <property fmtid="{D5CDD505-2E9C-101B-9397-08002B2CF9AE}" pid="182" name="x1ye=88">
    <vt:lpwstr>2s206QwJFEbfcQEhXm10XtBVViAHolOwOdEOWj9zMbDSMdRc78ftkk2fmNR0d4LaFBOFItsAAN3IvrBKRwEWp6Voh0SJ45CuEtc2+Fc7b5ElbYTQPlUIDD96Lb6BWf7EieSz2v1OPkafziQJuJIbJ12ZYGyTnCXpxZYkz/NZJ5RrYgzhcP6VyNxR0iXnQAaqkK3DNgLoZoptf/5b0KehVtkarhq9N5JYHZ2g5uTVfrthcWk73O78u4jIlfjPnNX</vt:lpwstr>
  </property>
  <property fmtid="{D5CDD505-2E9C-101B-9397-08002B2CF9AE}" pid="183" name="x1ye=89">
    <vt:lpwstr>37w6IdFuf5nWg2AFZpsC6tp/xeD91dClneiF9s2FyIF1+K2uM4Tk5yn3tNa2L4RELEQggWgWrYywaVIZG6ULQGYvO+7nx4E39OAM7DFJpbbpZISRbdIBKZ4saZvbi7dZVrkZWmR5RRSTsis3XxbDC+vjlrirM8g4AdLhMQVkis9g0OFqR7bFSBHJzmXfepCok810UQUWfgtglERnWUoRa/q123m3L7HcvJWtxrC+gx6itZikZJunYwuTCZr8t0S</vt:lpwstr>
  </property>
  <property fmtid="{D5CDD505-2E9C-101B-9397-08002B2CF9AE}" pid="184" name="x1ye=9">
    <vt:lpwstr>CHX5lcD3/xx5m6oQFW5dln7On2Q+EvBV5RTPnuZPhT4qlojuFLylQu7BSr73D7mLVobpZuTskTJkpYCXHeLPgPY95SdladInadn9xXMPbl+JVHU1n1Ywk5x70reJwZg8HTh2d3/IEnCuEFhq5CxdbO9Lgbglq1Sv0BIoNNQ7ts21xNmhBbKwIhoptT/5tQBeOTSewZCmEEfE3l5yPqAipHlh0Tt4MjmfY3tb4CBi2G3tIPTZhEvrz+8Ftma6LhJ</vt:lpwstr>
  </property>
  <property fmtid="{D5CDD505-2E9C-101B-9397-08002B2CF9AE}" pid="185" name="x1ye=90">
    <vt:lpwstr>IWxgM2k2Yp11TsdRl4F3j4GRFECk7e6OOmDtBS4oxZ9DyeSwK2+q7VlxU0Q/TseJsVHQoDf1+6m1RTBiS3QODAhGBvqyGndnG96mMTlXmVNPEoc8295Vy3Z+tBHcxos06BFFPZK27pgp/vs/cLJ+pQhZUcwDCybXg3Le/jVxOqpiKWdwFFXBbB3Qeg4MkCBZX32Y9tPWZ7kOUMYF+FyfMLPOyc6So6I8VTHspPSIUAc70EbKP7t7sXQEzZywzxz</vt:lpwstr>
  </property>
  <property fmtid="{D5CDD505-2E9C-101B-9397-08002B2CF9AE}" pid="186" name="x1ye=91">
    <vt:lpwstr>4kZZg4yRyx8fOSCJQJf2AqTVRBIjd+vEvu7Y0DCAR3KG6YdBPP1uzVOsUhW0vWbHSbYxDTdNCGH8mMoc5e4snAywKhmqdNat1r0p2Kms2GGOq4fZT/mc11o+1O8L1PtJW+kjr+Uq718lvHKltYbObMKBDnEZcznAZV/COYH5iwlH+72vmbkxQVOduDPJnty/wmKs+CgJ+Ol4h6Yec2cRhPYDGIhg8n2lfw+akh6U4cpTdFyoPEqz7+nzppkXgcu</vt:lpwstr>
  </property>
  <property fmtid="{D5CDD505-2E9C-101B-9397-08002B2CF9AE}" pid="187" name="x1ye=92">
    <vt:lpwstr>N2toOr/eSM0YEd0dRpJ7sdUMNSLsG+HyCqcWT1+Jqiom56+4A7yW0bzkLYc22K3M/kjqTTsGXiXGJgd4bzoy5U/C50zxpmyEH6XJ4JEeM6/oX6g5SHfrc4yZ7g/IcG9Kv5ccsVQeCl5BbGW8+Vnxw6bd2ToUd76srZKvsnLtU8W4LNHfHoUjTNQqNb0kW27WEPYw0J7sItO5lDN+qmZDvxU10A8RWzf9UZIidc6K7Bp/mXFvsrxpIwjbtN2RmSB</vt:lpwstr>
  </property>
  <property fmtid="{D5CDD505-2E9C-101B-9397-08002B2CF9AE}" pid="188" name="x1ye=93">
    <vt:lpwstr>j3Yenyho8laRhOia8m4j/P9yVf2WILyA9NND5oSiz2x35u+2J0jqCLp+7KavIWCuxCea/meEljEiTDnI/ytUMkMhgYk1jWj6KbgB0XLLVdjDp3074yEG85JthBw1c9qirTSKehlZ9tX69kHoQihVZyEG9g53lqNWGthnGjtSyCR2VtEUDOLwArnY5sk+YYYVNrP4Ej8UeX7ekhR8R8KlH1q814ETdeOMsFSUct/zvz5oJNFx5wG0C0Kr34CF1G/</vt:lpwstr>
  </property>
  <property fmtid="{D5CDD505-2E9C-101B-9397-08002B2CF9AE}" pid="189" name="x1ye=94">
    <vt:lpwstr>tqky6bmiDC/dTa9perRYI1QUJSbVgWWm/T+BjbjHKads8PruE0qnECkR5on87Kvn50ST57EIt9N90n10wn1bnukHmhmI+64t5JDEliFblv+5IHPC5QaCaeIIZAKbu/s29/RAYjn1tjc+C3gkUgu1HIqjhz/DqEI4x8yEG0LM4cw8bfF2DhpBocwAe5nPMWzyoSKp3fbfn5Uq3AM/u8gNu3gpm2EDBpfhtZcMFwCeOgYKsBQVXqsn6H3nDT38WLm</vt:lpwstr>
  </property>
  <property fmtid="{D5CDD505-2E9C-101B-9397-08002B2CF9AE}" pid="190" name="x1ye=95">
    <vt:lpwstr>Z0gus+zNuxuFgGEwEwkQ4kosGBRkX3J71Dvd8kNJnIFxEkG9fzGijOTcgxvfT+vsdxxXxdaImYRHjqyxECErBjS5blBuXtYL/vsV8PEtPY98/JGmGxgwKKLIyy7DgBKT4zUqyKzm2eT+5PgXQlFWHEuxIxbmB8hRci1AcpvwoghHrdipkIbpALsXBPuaqyZXBz4SDkV0M2TiWtKZrMHZyQ8VXebqryDRYhhwtBw+X250Xop6RaAoBLbrAGqqFLz</vt:lpwstr>
  </property>
  <property fmtid="{D5CDD505-2E9C-101B-9397-08002B2CF9AE}" pid="191" name="x1ye=96">
    <vt:lpwstr>85cZu1T7ccnn4/rCMAnbbyjkqlW2T+Kb6062ShA/MgL3N1cZqyEzJJG+NtPZ7x6v9m7gj7Ff+zLpAvvcqAhaMQcfOfbDp5wU7JufvZB1zFcBMpIbvHxfT2bxzzcN6ZBbkM9rYVD2xLlpEHRN3Cug7ZLZobDL7P6djSqzkCx2TtIBLydVLo3UwM8cpcryvUedTLQLHSlKoqcGt34yvJFV2np4NEXxQld+GuucYUsiTQnEifpeaG0fc2oGk7JFKJz</vt:lpwstr>
  </property>
  <property fmtid="{D5CDD505-2E9C-101B-9397-08002B2CF9AE}" pid="192" name="x1ye=97">
    <vt:lpwstr>NzgKWXw8H6tA2PD3A/h7BlBZpmNNsol2nMXvT0XkygR9/0Umaz30G7YGUGJ+5HhgTGa5U/E2kuSQ0yQMUGkPEjFz3h0r5yg7mlo0hU8D2iFwdRkoDF+WsV0LfAUdP22ZBNVp/JKdgc6AlVUDUKx/4g1Hx98dXcP7bT3KDWvOXdgQBAUM8y+lhbjJbj12BKEsMjFcmR4DzxxmrwPOVQOqbX7c5cOvcGzpbr0c4pfO0LxBDYNC+pSeRgl8Zz+TcIM</vt:lpwstr>
  </property>
  <property fmtid="{D5CDD505-2E9C-101B-9397-08002B2CF9AE}" pid="193" name="x1ye=98">
    <vt:lpwstr>+cABfGfvwUFTGrtrw26FXwRXd+RI3GNBtDwiUZmFy26VLEtjdE8INIP+jRMB7KI7F1ZiMZpHqvHhuxH1QRUHMPWq7Cvt/NtPUUZqZ6oIYRE8dWK4tR531eswokSMcax9adCGnuno9EaOa8pDcIFT+16qnp1qno7mp2/Vjntqj1gIo3rwcIQ44791r1AL3ghruSWMvcdSxiWt4T1zd3sYatQdZqr+fvOuVk3aNyD1sWLGrLVeYY6H8uG3im1ugJb</vt:lpwstr>
  </property>
  <property fmtid="{D5CDD505-2E9C-101B-9397-08002B2CF9AE}" pid="194" name="x1ye=99">
    <vt:lpwstr>GFMiKK7cEnkvUQkLZsBVISzZkh1H3UbJ/1BkJLilwh9lmYeWxnWflvT5j4Pgx7ly6v7cEkZoQNF15ME3mmbxK4iWywhgAI9F8QW2J6bUOBljWpBR+ibtp7wOf3YlQhNzeNr0DeVDwI+qhd6+vmIV9+TRmQheyQue/hkN+s1nDIaWMeLjBqY/oogVihKXxnQoW0FNfg7ivugfwLzYHidE8FzUVGRKNs8ALxkmkiPJfigJH/0Ym690ZjleQrOLSH4</vt:lpwstr>
  </property>
</Properties>
</file>